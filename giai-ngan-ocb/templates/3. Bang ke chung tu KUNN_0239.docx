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61C1" w14:textId="77777777" w:rsidR="00205F27" w:rsidRDefault="00720E04" w:rsidP="004755B5">
      <w:pPr>
        <w:tabs>
          <w:tab w:val="left" w:pos="426"/>
        </w:tabs>
        <w:suppressAutoHyphens/>
        <w:spacing w:before="120" w:after="120" w:line="288" w:lineRule="auto"/>
        <w:ind w:right="-1366"/>
        <w:jc w:val="center"/>
        <w:rPr>
          <w:rFonts w:ascii="Arial" w:hAnsi="Arial" w:cs="Arial"/>
          <w:b/>
          <w:bCs/>
          <w:sz w:val="28"/>
          <w:szCs w:val="28"/>
        </w:rPr>
      </w:pPr>
      <w:r w:rsidRPr="00720E04">
        <w:rPr>
          <w:rFonts w:ascii="Arial" w:hAnsi="Arial" w:cs="Arial"/>
          <w:b/>
          <w:bCs/>
          <w:sz w:val="28"/>
          <w:szCs w:val="28"/>
        </w:rPr>
        <w:t>BẢNG KÊ CHỨNG TỪ</w:t>
      </w:r>
    </w:p>
    <w:p w14:paraId="48790859" w14:textId="77777777" w:rsidR="005934AE" w:rsidRPr="002C1562" w:rsidRDefault="005934AE" w:rsidP="004755B5">
      <w:pPr>
        <w:tabs>
          <w:tab w:val="left" w:pos="426"/>
        </w:tabs>
        <w:suppressAutoHyphens/>
        <w:spacing w:before="120" w:after="120" w:line="288" w:lineRule="auto"/>
        <w:ind w:right="-1546"/>
        <w:jc w:val="center"/>
        <w:rPr>
          <w:rFonts w:ascii="Arial" w:hAnsi="Arial" w:cs="Arial"/>
          <w:color w:val="000000"/>
        </w:rPr>
      </w:pPr>
      <w:r w:rsidRPr="002C1562">
        <w:rPr>
          <w:rFonts w:ascii="Arial" w:hAnsi="Arial" w:cs="Arial"/>
        </w:rPr>
        <w:t xml:space="preserve">(Kèm theo </w:t>
      </w:r>
      <w:r w:rsidR="00F80241" w:rsidRPr="00A91A5A">
        <w:rPr>
          <w:rFonts w:ascii="Arial" w:hAnsi="Arial" w:cs="Arial"/>
        </w:rPr>
        <w:t xml:space="preserve">Đề nghị giải ngân kiêm KUNN số </w:t>
      </w:r>
      <w:r w:rsidR="00A91A5A" w:rsidRPr="00A91A5A">
        <w:rPr>
          <w:rFonts w:ascii="Arial" w:hAnsi="Arial" w:cs="Arial"/>
        </w:rPr>
        <w:t>0239………/2025/KUNN-OCB-DN</w:t>
      </w:r>
      <w:r w:rsidR="00F80241" w:rsidRPr="00A91A5A">
        <w:rPr>
          <w:rFonts w:ascii="Arial" w:hAnsi="Arial" w:cs="Arial"/>
        </w:rPr>
        <w:t xml:space="preserve"> ngày </w:t>
      </w:r>
      <w:r w:rsidR="00A91A5A" w:rsidRPr="00A91A5A">
        <w:rPr>
          <w:rFonts w:ascii="Arial" w:hAnsi="Arial" w:cs="Arial"/>
        </w:rPr>
        <w:t>……/…../………</w:t>
      </w:r>
      <w:r w:rsidR="00F80241" w:rsidRPr="00B151FF">
        <w:rPr>
          <w:rFonts w:ascii="Arial" w:hAnsi="Arial" w:cs="Arial"/>
        </w:rPr>
        <w:t>)</w:t>
      </w:r>
    </w:p>
    <w:p w14:paraId="66421300" w14:textId="77777777" w:rsidR="005533F5" w:rsidRPr="005934AE" w:rsidRDefault="005533F5" w:rsidP="004755B5">
      <w:pPr>
        <w:tabs>
          <w:tab w:val="left" w:pos="426"/>
        </w:tabs>
        <w:suppressAutoHyphens/>
        <w:spacing w:before="120" w:after="120" w:line="288" w:lineRule="auto"/>
        <w:ind w:right="-1186"/>
        <w:jc w:val="right"/>
        <w:rPr>
          <w:rFonts w:ascii="Arial" w:hAnsi="Arial" w:cs="Arial"/>
          <w:sz w:val="28"/>
          <w:szCs w:val="28"/>
        </w:rPr>
      </w:pPr>
      <w:r w:rsidRPr="00254993">
        <w:rPr>
          <w:rFonts w:ascii="Arial" w:hAnsi="Arial" w:cs="Arial"/>
          <w:i/>
          <w:lang w:val="vi-VN"/>
        </w:rPr>
        <w:t>Đơn vị tính: đồng</w:t>
      </w:r>
    </w:p>
    <w:tbl>
      <w:tblPr>
        <w:tblW w:w="1557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94"/>
        <w:gridCol w:w="1421"/>
        <w:gridCol w:w="1658"/>
        <w:gridCol w:w="1719"/>
        <w:gridCol w:w="1327"/>
        <w:gridCol w:w="1316"/>
        <w:gridCol w:w="1440"/>
        <w:gridCol w:w="1710"/>
        <w:gridCol w:w="1170"/>
        <w:gridCol w:w="1620"/>
      </w:tblGrid>
      <w:tr w:rsidR="002A0EC7" w:rsidRPr="00A06717" w14:paraId="521602AB" w14:textId="77777777" w:rsidTr="00337C37">
        <w:trPr>
          <w:trHeight w:val="385"/>
        </w:trPr>
        <w:tc>
          <w:tcPr>
            <w:tcW w:w="595" w:type="dxa"/>
            <w:vAlign w:val="center"/>
          </w:tcPr>
          <w:p w14:paraId="0FDFCA95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sz w:val="20"/>
              </w:rPr>
              <w:br w:type="page"/>
            </w: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STT</w:t>
            </w:r>
          </w:p>
        </w:tc>
        <w:tc>
          <w:tcPr>
            <w:tcW w:w="1594" w:type="dxa"/>
            <w:vAlign w:val="center"/>
          </w:tcPr>
          <w:p w14:paraId="176B78F8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Chứng từ</w:t>
            </w:r>
          </w:p>
        </w:tc>
        <w:tc>
          <w:tcPr>
            <w:tcW w:w="1421" w:type="dxa"/>
            <w:vAlign w:val="center"/>
          </w:tcPr>
          <w:p w14:paraId="110C7679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Giá trị Hợp đồng/Hóa đơn/Phiếu đặt hàng…..</w:t>
            </w:r>
          </w:p>
        </w:tc>
        <w:tc>
          <w:tcPr>
            <w:tcW w:w="1658" w:type="dxa"/>
            <w:vAlign w:val="center"/>
          </w:tcPr>
          <w:p w14:paraId="2629B229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Số tiền đã thanh toán bằng nguồn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vốn </w:t>
            </w: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vay OCB</w:t>
            </w:r>
          </w:p>
        </w:tc>
        <w:tc>
          <w:tcPr>
            <w:tcW w:w="1719" w:type="dxa"/>
            <w:vAlign w:val="center"/>
          </w:tcPr>
          <w:p w14:paraId="28A49D32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Số tiền đã thanh toán bằng nguồn </w:t>
            </w: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 xml:space="preserve">vốn </w:t>
            </w: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khác</w:t>
            </w:r>
          </w:p>
        </w:tc>
        <w:tc>
          <w:tcPr>
            <w:tcW w:w="1327" w:type="dxa"/>
            <w:vAlign w:val="center"/>
          </w:tcPr>
          <w:p w14:paraId="4E2F59E2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Số tiền còn lại được tài trợ</w:t>
            </w:r>
          </w:p>
        </w:tc>
        <w:tc>
          <w:tcPr>
            <w:tcW w:w="1316" w:type="dxa"/>
            <w:vAlign w:val="center"/>
          </w:tcPr>
          <w:p w14:paraId="09982153" w14:textId="77777777" w:rsidR="002A0EC7" w:rsidRPr="00337C37" w:rsidRDefault="00943A54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4A1D6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Số tiền giải ngân lần này để thanh toán cho bên thụ hưởng</w:t>
            </w:r>
          </w:p>
        </w:tc>
        <w:tc>
          <w:tcPr>
            <w:tcW w:w="1440" w:type="dxa"/>
          </w:tcPr>
          <w:p w14:paraId="2C43280C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Nội dung thanh toán</w:t>
            </w:r>
          </w:p>
        </w:tc>
        <w:tc>
          <w:tcPr>
            <w:tcW w:w="1710" w:type="dxa"/>
          </w:tcPr>
          <w:p w14:paraId="2764255C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Người thụ hưởng</w:t>
            </w:r>
          </w:p>
        </w:tc>
        <w:tc>
          <w:tcPr>
            <w:tcW w:w="1170" w:type="dxa"/>
          </w:tcPr>
          <w:p w14:paraId="47F9FB76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Số tài khoản</w:t>
            </w:r>
          </w:p>
        </w:tc>
        <w:tc>
          <w:tcPr>
            <w:tcW w:w="1620" w:type="dxa"/>
          </w:tcPr>
          <w:p w14:paraId="5C30AAD1" w14:textId="77777777" w:rsidR="002A0EC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</w:rPr>
              <w:t>Ngân hàng</w:t>
            </w:r>
          </w:p>
        </w:tc>
      </w:tr>
      <w:tr w:rsidR="002A0EC7" w:rsidRPr="00A06717" w14:paraId="7BCE2E01" w14:textId="77777777">
        <w:trPr>
          <w:trHeight w:val="139"/>
        </w:trPr>
        <w:tc>
          <w:tcPr>
            <w:tcW w:w="595" w:type="dxa"/>
            <w:vAlign w:val="center"/>
          </w:tcPr>
          <w:p w14:paraId="317145CB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594" w:type="dxa"/>
            <w:shd w:val="clear" w:color="auto" w:fill="FFFFFF"/>
            <w:vAlign w:val="center"/>
          </w:tcPr>
          <w:p w14:paraId="618F5742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(1)</w:t>
            </w:r>
          </w:p>
        </w:tc>
        <w:tc>
          <w:tcPr>
            <w:tcW w:w="1421" w:type="dxa"/>
            <w:shd w:val="clear" w:color="auto" w:fill="FFFFFF"/>
            <w:vAlign w:val="center"/>
          </w:tcPr>
          <w:p w14:paraId="53136900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(2)</w:t>
            </w:r>
          </w:p>
        </w:tc>
        <w:tc>
          <w:tcPr>
            <w:tcW w:w="1658" w:type="dxa"/>
            <w:vAlign w:val="center"/>
          </w:tcPr>
          <w:p w14:paraId="2AAFFFAA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(3)</w:t>
            </w:r>
          </w:p>
        </w:tc>
        <w:tc>
          <w:tcPr>
            <w:tcW w:w="1719" w:type="dxa"/>
            <w:vAlign w:val="center"/>
          </w:tcPr>
          <w:p w14:paraId="3CEFEE5B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(4)</w:t>
            </w:r>
          </w:p>
        </w:tc>
        <w:tc>
          <w:tcPr>
            <w:tcW w:w="1327" w:type="dxa"/>
            <w:vAlign w:val="center"/>
          </w:tcPr>
          <w:p w14:paraId="5B97EB7A" w14:textId="77777777" w:rsidR="002A0EC7" w:rsidRPr="00A06717" w:rsidRDefault="002A0EC7" w:rsidP="00CE37D3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/>
                <w:bCs/>
                <w:color w:val="000000"/>
                <w:sz w:val="20"/>
              </w:rPr>
              <w:t>(5)</w:t>
            </w:r>
          </w:p>
        </w:tc>
        <w:tc>
          <w:tcPr>
            <w:tcW w:w="1316" w:type="dxa"/>
            <w:vAlign w:val="center"/>
          </w:tcPr>
          <w:p w14:paraId="6E31A007" w14:textId="77777777" w:rsidR="002A0EC7" w:rsidRPr="00337C3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337C37">
              <w:rPr>
                <w:rFonts w:ascii="Arial" w:hAnsi="Arial" w:cs="Arial"/>
                <w:b/>
                <w:bCs/>
                <w:color w:val="000000"/>
                <w:sz w:val="20"/>
              </w:rPr>
              <w:t>(6)</w:t>
            </w:r>
          </w:p>
        </w:tc>
        <w:tc>
          <w:tcPr>
            <w:tcW w:w="1440" w:type="dxa"/>
          </w:tcPr>
          <w:p w14:paraId="00D51E4A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710" w:type="dxa"/>
          </w:tcPr>
          <w:p w14:paraId="0AF7A62C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59AE9CAF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  <w:tc>
          <w:tcPr>
            <w:tcW w:w="1620" w:type="dxa"/>
          </w:tcPr>
          <w:p w14:paraId="1ABDBB7B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/>
                <w:bCs/>
                <w:color w:val="000000"/>
                <w:sz w:val="20"/>
              </w:rPr>
            </w:pPr>
          </w:p>
        </w:tc>
      </w:tr>
      <w:tr w:rsidR="002A0EC7" w:rsidRPr="00921987" w14:paraId="21BA784C" w14:textId="77777777">
        <w:trPr>
          <w:trHeight w:val="795"/>
        </w:trPr>
        <w:tc>
          <w:tcPr>
            <w:tcW w:w="595" w:type="dxa"/>
          </w:tcPr>
          <w:p w14:paraId="2FC7D1C7" w14:textId="77777777" w:rsidR="002A0EC7" w:rsidRPr="00A0671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Cs/>
                <w:color w:val="000000"/>
                <w:sz w:val="20"/>
              </w:rPr>
              <w:t>1</w:t>
            </w:r>
          </w:p>
        </w:tc>
        <w:tc>
          <w:tcPr>
            <w:tcW w:w="1594" w:type="dxa"/>
          </w:tcPr>
          <w:p w14:paraId="1FC78B0C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20"/>
              </w:rPr>
            </w:pPr>
            <w:r w:rsidRPr="00921987">
              <w:rPr>
                <w:rFonts w:ascii="Arial" w:hAnsi="Arial" w:cs="Arial"/>
                <w:i/>
                <w:iCs/>
                <w:color w:val="000000"/>
                <w:sz w:val="16"/>
              </w:rPr>
              <w:t>Hợp đồng/hóa đơn/phiếu đặt hàng/công nợ,…số … ngày</w:t>
            </w:r>
          </w:p>
        </w:tc>
        <w:tc>
          <w:tcPr>
            <w:tcW w:w="1421" w:type="dxa"/>
          </w:tcPr>
          <w:p w14:paraId="452E1756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Hướng dẫn: ghi giá trị của chứng từ ở (1)</w:t>
            </w:r>
          </w:p>
        </w:tc>
        <w:tc>
          <w:tcPr>
            <w:tcW w:w="1658" w:type="dxa"/>
          </w:tcPr>
          <w:p w14:paraId="14421F21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Hướng dẫn: ghi số tiền mà OCB đã tài trợ cho (1) (nếu có)</w:t>
            </w:r>
          </w:p>
          <w:p w14:paraId="47B0E325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Nếu chưa tài trợ là 0 đồng</w:t>
            </w:r>
          </w:p>
          <w:p w14:paraId="6806D815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</w:p>
        </w:tc>
        <w:tc>
          <w:tcPr>
            <w:tcW w:w="1719" w:type="dxa"/>
          </w:tcPr>
          <w:p w14:paraId="699C8F11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Hướng dẫn: ghi số tiền KH đã thanh toán cho (1) bằng nguồn vốn khác vốn vay OCB (nếu có)</w:t>
            </w:r>
          </w:p>
          <w:p w14:paraId="36297F87" w14:textId="77777777" w:rsidR="002A0EC7" w:rsidRPr="00921987" w:rsidRDefault="002A0EC7" w:rsidP="00337C3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Nếu chưa thanh toán là 0 đồng</w:t>
            </w:r>
          </w:p>
        </w:tc>
        <w:tc>
          <w:tcPr>
            <w:tcW w:w="1327" w:type="dxa"/>
          </w:tcPr>
          <w:p w14:paraId="710E3DA6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Hướng dẫn:</w:t>
            </w:r>
          </w:p>
          <w:p w14:paraId="4A6000D1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Cột (5) = Cột (2) – Cột (3) – Cột (4)</w:t>
            </w:r>
          </w:p>
        </w:tc>
        <w:tc>
          <w:tcPr>
            <w:tcW w:w="1316" w:type="dxa"/>
          </w:tcPr>
          <w:p w14:paraId="600C20F9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Hướng dẫn: Giá trị OCB giải ngân lần này để thanh toán cho (1)</w:t>
            </w:r>
          </w:p>
          <w:p w14:paraId="4C59E27F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Cs/>
                <w:color w:val="000000"/>
                <w:sz w:val="16"/>
                <w:u w:val="single"/>
              </w:rPr>
            </w:pPr>
            <w:r w:rsidRPr="00921987">
              <w:rPr>
                <w:rFonts w:ascii="Arial" w:hAnsi="Arial" w:cs="Arial"/>
                <w:bCs/>
                <w:i/>
                <w:color w:val="000000"/>
                <w:sz w:val="16"/>
              </w:rPr>
              <w:t>Giá trị cột (6) ≤ Giá trị cột (5)</w:t>
            </w:r>
          </w:p>
        </w:tc>
        <w:tc>
          <w:tcPr>
            <w:tcW w:w="1440" w:type="dxa"/>
            <w:shd w:val="clear" w:color="auto" w:fill="FFFFFF"/>
          </w:tcPr>
          <w:p w14:paraId="2F530D83" w14:textId="77777777" w:rsidR="002A0EC7" w:rsidRPr="00310334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  <w:u w:val="single"/>
              </w:rPr>
            </w:pPr>
          </w:p>
        </w:tc>
        <w:tc>
          <w:tcPr>
            <w:tcW w:w="1710" w:type="dxa"/>
          </w:tcPr>
          <w:p w14:paraId="203A193B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</w:p>
        </w:tc>
        <w:tc>
          <w:tcPr>
            <w:tcW w:w="1170" w:type="dxa"/>
          </w:tcPr>
          <w:p w14:paraId="6FE6C093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</w:p>
        </w:tc>
        <w:tc>
          <w:tcPr>
            <w:tcW w:w="1620" w:type="dxa"/>
          </w:tcPr>
          <w:p w14:paraId="0276C6EF" w14:textId="77777777" w:rsidR="002A0EC7" w:rsidRPr="00921987" w:rsidRDefault="002A0EC7" w:rsidP="002A0EC7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i/>
                <w:color w:val="000000"/>
                <w:sz w:val="16"/>
              </w:rPr>
            </w:pPr>
          </w:p>
        </w:tc>
      </w:tr>
      <w:tr w:rsidR="00C22495" w:rsidRPr="00A06717" w14:paraId="7A6DA721" w14:textId="77777777" w:rsidTr="001032E7">
        <w:trPr>
          <w:trHeight w:val="385"/>
        </w:trPr>
        <w:tc>
          <w:tcPr>
            <w:tcW w:w="595" w:type="dxa"/>
          </w:tcPr>
          <w:p w14:paraId="09A5BB4E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jc w:val="center"/>
              <w:rPr>
                <w:rFonts w:ascii="Arial" w:hAnsi="Arial" w:cs="Arial"/>
                <w:bCs/>
                <w:color w:val="000000"/>
                <w:sz w:val="20"/>
              </w:rPr>
            </w:pPr>
            <w:r w:rsidRPr="00A06717">
              <w:rPr>
                <w:rFonts w:ascii="Arial" w:hAnsi="Arial" w:cs="Arial"/>
                <w:bCs/>
                <w:color w:val="000000"/>
                <w:sz w:val="20"/>
              </w:rPr>
              <w:t>2</w:t>
            </w:r>
          </w:p>
        </w:tc>
        <w:tc>
          <w:tcPr>
            <w:tcW w:w="1594" w:type="dxa"/>
          </w:tcPr>
          <w:p w14:paraId="360F5296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421" w:type="dxa"/>
          </w:tcPr>
          <w:p w14:paraId="04E027A0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658" w:type="dxa"/>
          </w:tcPr>
          <w:p w14:paraId="265CE484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719" w:type="dxa"/>
          </w:tcPr>
          <w:p w14:paraId="54B7690E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327" w:type="dxa"/>
          </w:tcPr>
          <w:p w14:paraId="1B461468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316" w:type="dxa"/>
          </w:tcPr>
          <w:p w14:paraId="6A8996D8" w14:textId="77777777" w:rsidR="00C22495" w:rsidRPr="00337C3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440" w:type="dxa"/>
          </w:tcPr>
          <w:p w14:paraId="3B6CDE18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710" w:type="dxa"/>
          </w:tcPr>
          <w:p w14:paraId="5A9121B3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170" w:type="dxa"/>
          </w:tcPr>
          <w:p w14:paraId="0CC6A7D9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  <w:tc>
          <w:tcPr>
            <w:tcW w:w="1620" w:type="dxa"/>
          </w:tcPr>
          <w:p w14:paraId="3C21DED0" w14:textId="77777777" w:rsidR="00C22495" w:rsidRPr="00A06717" w:rsidRDefault="00C22495" w:rsidP="00C22495">
            <w:pPr>
              <w:pStyle w:val="BodyText"/>
              <w:tabs>
                <w:tab w:val="left" w:pos="426"/>
                <w:tab w:val="left" w:pos="786"/>
                <w:tab w:val="left" w:pos="851"/>
                <w:tab w:val="left" w:pos="3119"/>
                <w:tab w:val="right" w:leader="dot" w:pos="9639"/>
              </w:tabs>
              <w:spacing w:before="120" w:after="120" w:line="288" w:lineRule="auto"/>
              <w:rPr>
                <w:rFonts w:ascii="Arial" w:hAnsi="Arial" w:cs="Arial"/>
                <w:bCs/>
                <w:color w:val="000000"/>
                <w:sz w:val="20"/>
              </w:rPr>
            </w:pPr>
          </w:p>
        </w:tc>
      </w:tr>
    </w:tbl>
    <w:p w14:paraId="5BB18776" w14:textId="77777777" w:rsidR="00A91A5A" w:rsidRPr="00A91A5A" w:rsidRDefault="00FD3111" w:rsidP="00A91A5A">
      <w:pPr>
        <w:spacing w:before="120" w:after="120" w:line="320" w:lineRule="atLeast"/>
        <w:ind w:firstLine="720"/>
        <w:jc w:val="right"/>
        <w:rPr>
          <w:rFonts w:ascii="Arial" w:hAnsi="Arial" w:cs="Arial"/>
          <w:b/>
          <w:color w:val="000000"/>
          <w:lang w:val="es-ES"/>
        </w:rPr>
      </w:pPr>
      <w:r w:rsidRPr="00B4269C">
        <w:rPr>
          <w:rFonts w:ascii="Arial" w:hAnsi="Arial" w:cs="Arial"/>
          <w:sz w:val="20"/>
        </w:rPr>
        <w:tab/>
      </w:r>
      <w:r w:rsidRPr="00B4269C">
        <w:rPr>
          <w:rFonts w:ascii="Arial" w:hAnsi="Arial" w:cs="Arial"/>
          <w:sz w:val="20"/>
        </w:rPr>
        <w:tab/>
        <w:t xml:space="preserve"> </w:t>
      </w:r>
      <w:r w:rsidR="00A91A5A" w:rsidRPr="00A91A5A">
        <w:rPr>
          <w:rFonts w:ascii="Arial" w:hAnsi="Arial" w:cs="Arial"/>
          <w:b/>
          <w:color w:val="000000"/>
          <w:lang w:val="es-ES"/>
        </w:rPr>
        <w:t>ĐẠI DIỆN BÊN ĐƯỢC CẤP TÍN DỤNG</w:t>
      </w:r>
      <w:r w:rsidR="00A91A5A" w:rsidRPr="00A91A5A">
        <w:rPr>
          <w:rFonts w:ascii="Arial" w:hAnsi="Arial" w:cs="Arial"/>
          <w:b/>
          <w:color w:val="000000"/>
          <w:lang w:val="es-ES"/>
        </w:rPr>
        <w:tab/>
      </w:r>
    </w:p>
    <w:p w14:paraId="44A6980D" w14:textId="77777777" w:rsidR="002C1562" w:rsidRPr="00627158" w:rsidRDefault="00A91A5A" w:rsidP="00A91A5A">
      <w:pPr>
        <w:pStyle w:val="BodyText"/>
        <w:tabs>
          <w:tab w:val="left" w:pos="360"/>
          <w:tab w:val="left" w:pos="425"/>
          <w:tab w:val="left" w:pos="2580"/>
          <w:tab w:val="right" w:leader="dot" w:pos="9213"/>
        </w:tabs>
        <w:spacing w:before="120" w:after="120" w:line="288" w:lineRule="auto"/>
        <w:ind w:right="794"/>
        <w:jc w:val="right"/>
        <w:rPr>
          <w:rFonts w:ascii="Arial" w:hAnsi="Arial" w:cs="Arial"/>
          <w:sz w:val="22"/>
          <w:szCs w:val="22"/>
        </w:rPr>
      </w:pPr>
      <w:r w:rsidRPr="00A91A5A">
        <w:rPr>
          <w:rFonts w:ascii="Arial" w:hAnsi="Arial" w:cs="Arial"/>
          <w:b/>
          <w:color w:val="000000"/>
          <w:lang w:val="es-ES"/>
        </w:rPr>
        <w:t xml:space="preserve">       </w:t>
      </w:r>
      <w:r w:rsidRPr="00A91A5A">
        <w:rPr>
          <w:rFonts w:ascii="Arial" w:hAnsi="Arial" w:cs="Arial"/>
          <w:i/>
          <w:color w:val="000000"/>
          <w:lang w:val="es-ES"/>
        </w:rPr>
        <w:t>(Ký</w:t>
      </w:r>
      <w:r w:rsidRPr="00A91A5A">
        <w:rPr>
          <w:rFonts w:ascii="Arial" w:hAnsi="Arial" w:cs="Arial"/>
          <w:i/>
          <w:color w:val="000000"/>
          <w:lang w:val="es-ES" w:eastAsia="ja-JP"/>
        </w:rPr>
        <w:t>, ghi rõ họ</w:t>
      </w:r>
      <w:r w:rsidRPr="00A91A5A">
        <w:rPr>
          <w:rFonts w:ascii="Arial" w:hAnsi="Arial" w:cs="Arial"/>
          <w:i/>
          <w:color w:val="000000"/>
          <w:lang w:val="es-ES"/>
        </w:rPr>
        <w:t xml:space="preserve"> tên, đóng dấu)</w:t>
      </w:r>
    </w:p>
    <w:sectPr w:rsidR="002C1562" w:rsidRPr="00627158" w:rsidSect="00225E81">
      <w:footerReference w:type="default" r:id="rId11"/>
      <w:pgSz w:w="16839" w:h="11907" w:orient="landscape" w:code="9"/>
      <w:pgMar w:top="1411" w:right="1710" w:bottom="850" w:left="1555" w:header="720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EDF5D" w14:textId="77777777" w:rsidR="00B335C6" w:rsidRDefault="00B335C6">
      <w:r>
        <w:separator/>
      </w:r>
    </w:p>
  </w:endnote>
  <w:endnote w:type="continuationSeparator" w:id="0">
    <w:p w14:paraId="09B493C5" w14:textId="77777777" w:rsidR="00B335C6" w:rsidRDefault="00B33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Garam">
    <w:charset w:val="00"/>
    <w:family w:val="auto"/>
    <w:pitch w:val="variable"/>
    <w:sig w:usb0="00000007" w:usb1="00000000" w:usb2="00000000" w:usb3="00000000" w:csb0="00000013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BBA3" w14:textId="77777777" w:rsidR="00CC0A6C" w:rsidRPr="00E017B5" w:rsidRDefault="00E017B5" w:rsidP="00E017B5">
    <w:pPr>
      <w:pStyle w:val="Footer"/>
      <w:rPr>
        <w:rFonts w:ascii="Arial" w:hAnsi="Arial" w:cs="Arial"/>
        <w:sz w:val="22"/>
        <w:szCs w:val="22"/>
      </w:rPr>
    </w:pPr>
    <w:r>
      <w:rPr>
        <w:noProof/>
      </w:rPr>
      <w:pict w14:anchorId="7E0A227B">
        <v:line id="_x0000_s1030" style="position:absolute;z-index:251658240;visibility:visible;mso-wrap-distance-top:-3e-5mm;mso-wrap-distance-bottom:-3e-5mm;mso-position-horizontal-relative:margin" from="-1.95pt,795.05pt" to="597.55pt,7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" strokecolor="#e49618" strokeweight=".25pt">
          <v:stroke joinstyle="miter"/>
          <o:lock v:ext="edit" shapetype="f"/>
          <w10:wrap anchorx="margin"/>
        </v:line>
      </w:pict>
    </w:r>
    <w:r>
      <w:rPr>
        <w:noProof/>
      </w:rPr>
      <w:pict w14:anchorId="65D9B660">
        <v:line id="Straight Connector 2" o:spid="_x0000_s1029" style="position:absolute;z-index:251657216;visibility:visible;mso-wrap-distance-top:-3e-5mm;mso-wrap-distance-bottom:-3e-5mm;mso-position-horizontal-relative:margin" from="-1.95pt,795.05pt" to="597.55pt,7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" strokecolor="#e49618" strokeweight=".25pt">
          <v:stroke joinstyle="miter"/>
          <o:lock v:ext="edit" shapetype="f"/>
          <w10:wrap anchorx="margin"/>
        </v:line>
      </w:pict>
    </w:r>
    <w:r w:rsidRPr="00E017B5">
      <w:rPr>
        <w:rFonts w:ascii="Arial" w:hAnsi="Arial" w:cs="Arial"/>
        <w:noProof/>
        <w:color w:val="808080"/>
        <w:sz w:val="14"/>
        <w:szCs w:val="14"/>
        <w:lang w:val="vi-VN" w:eastAsia="vi-VN"/>
      </w:rPr>
      <w:pict w14:anchorId="6C367E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72" o:spid="_x0000_i1025" type="#_x0000_t75" style="width:456.6pt;height:18pt;visibility:visible">
          <v:imagedata r:id="rId1" o:title=""/>
        </v:shape>
      </w:pict>
    </w:r>
    <w:r w:rsidR="00CC0A6C" w:rsidRPr="00E017B5">
      <w:rPr>
        <w:rFonts w:ascii="Arial" w:hAnsi="Arial" w:cs="Arial"/>
        <w:sz w:val="22"/>
        <w:szCs w:val="22"/>
      </w:rPr>
      <w:fldChar w:fldCharType="begin"/>
    </w:r>
    <w:r w:rsidR="00CC0A6C" w:rsidRPr="00E017B5">
      <w:rPr>
        <w:rFonts w:ascii="Arial" w:hAnsi="Arial" w:cs="Arial"/>
        <w:sz w:val="22"/>
        <w:szCs w:val="22"/>
      </w:rPr>
      <w:instrText xml:space="preserve"> PAGE   \* MERGEFORMAT </w:instrText>
    </w:r>
    <w:r w:rsidR="00CC0A6C" w:rsidRPr="00E017B5">
      <w:rPr>
        <w:rFonts w:ascii="Arial" w:hAnsi="Arial" w:cs="Arial"/>
        <w:sz w:val="22"/>
        <w:szCs w:val="22"/>
      </w:rPr>
      <w:fldChar w:fldCharType="separate"/>
    </w:r>
    <w:r w:rsidR="00CE37D3">
      <w:rPr>
        <w:rFonts w:ascii="Arial" w:hAnsi="Arial" w:cs="Arial"/>
        <w:noProof/>
        <w:sz w:val="22"/>
        <w:szCs w:val="22"/>
      </w:rPr>
      <w:t>1</w:t>
    </w:r>
    <w:r w:rsidR="00CC0A6C" w:rsidRPr="00E017B5">
      <w:rPr>
        <w:rFonts w:ascii="Arial" w:hAnsi="Arial" w:cs="Arial"/>
        <w:noProof/>
        <w:sz w:val="22"/>
        <w:szCs w:val="22"/>
      </w:rPr>
      <w:fldChar w:fldCharType="end"/>
    </w:r>
  </w:p>
  <w:p w14:paraId="5E2A56CC" w14:textId="77777777" w:rsidR="00CD7658" w:rsidRDefault="00CD7658" w:rsidP="00492243">
    <w:pPr>
      <w:pStyle w:val="Footer"/>
      <w:tabs>
        <w:tab w:val="clear" w:pos="4320"/>
        <w:tab w:val="clear" w:pos="8640"/>
        <w:tab w:val="right" w:pos="9360"/>
      </w:tabs>
      <w:spacing w:before="60"/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F624" w14:textId="77777777" w:rsidR="00B335C6" w:rsidRDefault="00B335C6">
      <w:r>
        <w:separator/>
      </w:r>
    </w:p>
  </w:footnote>
  <w:footnote w:type="continuationSeparator" w:id="0">
    <w:p w14:paraId="4515E3B7" w14:textId="77777777" w:rsidR="00B335C6" w:rsidRDefault="00B335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20"/>
    <w:multiLevelType w:val="multilevel"/>
    <w:tmpl w:val="0000002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1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983107A"/>
    <w:multiLevelType w:val="hybridMultilevel"/>
    <w:tmpl w:val="3702B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30030"/>
    <w:multiLevelType w:val="hybridMultilevel"/>
    <w:tmpl w:val="B5F4E8E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CCA43CB"/>
    <w:multiLevelType w:val="hybridMultilevel"/>
    <w:tmpl w:val="8A86D91C"/>
    <w:lvl w:ilvl="0" w:tplc="0FA4631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8FFA112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23D2C"/>
    <w:multiLevelType w:val="hybridMultilevel"/>
    <w:tmpl w:val="23968248"/>
    <w:lvl w:ilvl="0" w:tplc="4FAA8416">
      <w:numFmt w:val="bullet"/>
      <w:lvlText w:val="-"/>
      <w:lvlJc w:val="left"/>
      <w:pPr>
        <w:ind w:left="36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52458A"/>
    <w:multiLevelType w:val="hybridMultilevel"/>
    <w:tmpl w:val="18862C3C"/>
    <w:lvl w:ilvl="0" w:tplc="042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65D44CF"/>
    <w:multiLevelType w:val="multilevel"/>
    <w:tmpl w:val="9C5AABAC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  <w:b/>
        <w:i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tabs>
          <w:tab w:val="num" w:pos="784"/>
        </w:tabs>
        <w:ind w:left="784" w:hanging="604"/>
      </w:pPr>
      <w:rPr>
        <w:rFonts w:hint="default"/>
        <w:b/>
        <w:i w:val="0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170"/>
      </w:pPr>
      <w:rPr>
        <w:rFonts w:hint="default"/>
        <w:sz w:val="28"/>
        <w:szCs w:val="28"/>
      </w:rPr>
    </w:lvl>
    <w:lvl w:ilvl="3">
      <w:start w:val="1"/>
      <w:numFmt w:val="decimal"/>
      <w:pStyle w:val="ListParagraph"/>
      <w:lvlText w:val="%4."/>
      <w:lvlJc w:val="left"/>
      <w:pPr>
        <w:tabs>
          <w:tab w:val="num" w:pos="1980"/>
        </w:tabs>
        <w:ind w:left="1548" w:hanging="648"/>
      </w:pPr>
      <w:rPr>
        <w:rFonts w:ascii="Arial" w:eastAsia="Calibri" w:hAnsi="Arial" w:cs="Arial"/>
      </w:rPr>
    </w:lvl>
    <w:lvl w:ilvl="4">
      <w:start w:val="1"/>
      <w:numFmt w:val="decimal"/>
      <w:pStyle w:val="Style9"/>
      <w:lvlText w:val="%1.%2.%3.%4.%5."/>
      <w:lvlJc w:val="left"/>
      <w:pPr>
        <w:tabs>
          <w:tab w:val="num" w:pos="2340"/>
        </w:tabs>
        <w:ind w:left="20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60"/>
        </w:tabs>
        <w:ind w:left="25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20"/>
        </w:tabs>
        <w:ind w:left="30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40"/>
        </w:tabs>
        <w:ind w:left="35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00"/>
        </w:tabs>
        <w:ind w:left="4140" w:hanging="1440"/>
      </w:pPr>
      <w:rPr>
        <w:rFonts w:hint="default"/>
      </w:rPr>
    </w:lvl>
  </w:abstractNum>
  <w:abstractNum w:abstractNumId="10" w15:restartNumberingAfterBreak="0">
    <w:nsid w:val="37881494"/>
    <w:multiLevelType w:val="hybridMultilevel"/>
    <w:tmpl w:val="E3549EA8"/>
    <w:lvl w:ilvl="0" w:tplc="C19ADE04">
      <w:start w:val="1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DC91775"/>
    <w:multiLevelType w:val="hybridMultilevel"/>
    <w:tmpl w:val="0ECE631A"/>
    <w:lvl w:ilvl="0" w:tplc="7B644FBC">
      <w:start w:val="1"/>
      <w:numFmt w:val="decimal"/>
      <w:pStyle w:val="CharCharCharCharCharChar1CharCharCharChar"/>
      <w:lvlText w:val=" %1."/>
      <w:lvlJc w:val="center"/>
      <w:pPr>
        <w:tabs>
          <w:tab w:val="num" w:pos="397"/>
        </w:tabs>
        <w:ind w:left="397" w:hanging="39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B6381A0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FC25B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65EB8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2C022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810E7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B5049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9A47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005C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49012C"/>
    <w:multiLevelType w:val="hybridMultilevel"/>
    <w:tmpl w:val="0D8E840E"/>
    <w:lvl w:ilvl="0" w:tplc="89EEE7E6">
      <w:start w:val="1"/>
      <w:numFmt w:val="upperRoman"/>
      <w:lvlText w:val="%1."/>
      <w:lvlJc w:val="left"/>
      <w:pPr>
        <w:ind w:left="1146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0EB3425"/>
    <w:multiLevelType w:val="hybridMultilevel"/>
    <w:tmpl w:val="5394D1DA"/>
    <w:lvl w:ilvl="0" w:tplc="216CB6AC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2BB529C"/>
    <w:multiLevelType w:val="multilevel"/>
    <w:tmpl w:val="D75C5C40"/>
    <w:lvl w:ilvl="0">
      <w:start w:val="1"/>
      <w:numFmt w:val="upperRoman"/>
      <w:pStyle w:val="FootnoteTextChar"/>
      <w:lvlText w:val="%1."/>
      <w:lvlJc w:val="left"/>
      <w:pPr>
        <w:tabs>
          <w:tab w:val="num" w:pos="567"/>
        </w:tabs>
        <w:ind w:left="567" w:hanging="567"/>
      </w:pPr>
      <w:rPr>
        <w:rFonts w:ascii="VNI-Garam" w:hAnsi="VNI-Garam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C4C5293"/>
    <w:multiLevelType w:val="multilevel"/>
    <w:tmpl w:val="07BAD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4"/>
        <w:szCs w:val="24"/>
        <w:u w:val="none"/>
      </w:rPr>
    </w:lvl>
    <w:lvl w:ilvl="1">
      <w:start w:val="1"/>
      <w:numFmt w:val="decimal"/>
      <w:lvlText w:val="%1.%2."/>
      <w:lvlJc w:val="left"/>
      <w:pPr>
        <w:tabs>
          <w:tab w:val="num" w:pos="-446"/>
        </w:tabs>
        <w:ind w:left="-446" w:hanging="454"/>
      </w:pPr>
      <w:rPr>
        <w:rFonts w:hint="default"/>
        <w:b/>
        <w:i w:val="0"/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Style1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50A5197E"/>
    <w:multiLevelType w:val="hybridMultilevel"/>
    <w:tmpl w:val="467EA068"/>
    <w:lvl w:ilvl="0" w:tplc="413044E2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F6730"/>
    <w:multiLevelType w:val="hybridMultilevel"/>
    <w:tmpl w:val="B1327E36"/>
    <w:lvl w:ilvl="0" w:tplc="FE4C50F4">
      <w:start w:val="1"/>
      <w:numFmt w:val="bullet"/>
      <w:lvlText w:val=""/>
      <w:lvlJc w:val="left"/>
      <w:pPr>
        <w:tabs>
          <w:tab w:val="num" w:pos="624"/>
        </w:tabs>
        <w:ind w:left="62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711C9"/>
    <w:multiLevelType w:val="hybridMultilevel"/>
    <w:tmpl w:val="5038D66C"/>
    <w:lvl w:ilvl="0" w:tplc="815C45A0">
      <w:start w:val="1"/>
      <w:numFmt w:val="decimal"/>
      <w:lvlText w:val="%1."/>
      <w:lvlJc w:val="left"/>
      <w:pPr>
        <w:ind w:left="1866" w:hanging="360"/>
      </w:pPr>
      <w:rPr>
        <w:b/>
      </w:rPr>
    </w:lvl>
    <w:lvl w:ilvl="1" w:tplc="042A0019" w:tentative="1">
      <w:start w:val="1"/>
      <w:numFmt w:val="lowerLetter"/>
      <w:lvlText w:val="%2."/>
      <w:lvlJc w:val="left"/>
      <w:pPr>
        <w:ind w:left="2586" w:hanging="360"/>
      </w:pPr>
    </w:lvl>
    <w:lvl w:ilvl="2" w:tplc="042A001B" w:tentative="1">
      <w:start w:val="1"/>
      <w:numFmt w:val="lowerRoman"/>
      <w:lvlText w:val="%3."/>
      <w:lvlJc w:val="right"/>
      <w:pPr>
        <w:ind w:left="3306" w:hanging="180"/>
      </w:pPr>
    </w:lvl>
    <w:lvl w:ilvl="3" w:tplc="042A000F" w:tentative="1">
      <w:start w:val="1"/>
      <w:numFmt w:val="decimal"/>
      <w:lvlText w:val="%4."/>
      <w:lvlJc w:val="left"/>
      <w:pPr>
        <w:ind w:left="4026" w:hanging="360"/>
      </w:pPr>
    </w:lvl>
    <w:lvl w:ilvl="4" w:tplc="042A0019" w:tentative="1">
      <w:start w:val="1"/>
      <w:numFmt w:val="lowerLetter"/>
      <w:lvlText w:val="%5."/>
      <w:lvlJc w:val="left"/>
      <w:pPr>
        <w:ind w:left="4746" w:hanging="360"/>
      </w:pPr>
    </w:lvl>
    <w:lvl w:ilvl="5" w:tplc="042A001B" w:tentative="1">
      <w:start w:val="1"/>
      <w:numFmt w:val="lowerRoman"/>
      <w:lvlText w:val="%6."/>
      <w:lvlJc w:val="right"/>
      <w:pPr>
        <w:ind w:left="5466" w:hanging="180"/>
      </w:pPr>
    </w:lvl>
    <w:lvl w:ilvl="6" w:tplc="042A000F" w:tentative="1">
      <w:start w:val="1"/>
      <w:numFmt w:val="decimal"/>
      <w:lvlText w:val="%7."/>
      <w:lvlJc w:val="left"/>
      <w:pPr>
        <w:ind w:left="6186" w:hanging="360"/>
      </w:pPr>
    </w:lvl>
    <w:lvl w:ilvl="7" w:tplc="042A0019" w:tentative="1">
      <w:start w:val="1"/>
      <w:numFmt w:val="lowerLetter"/>
      <w:lvlText w:val="%8."/>
      <w:lvlJc w:val="left"/>
      <w:pPr>
        <w:ind w:left="6906" w:hanging="360"/>
      </w:pPr>
    </w:lvl>
    <w:lvl w:ilvl="8" w:tplc="042A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9" w15:restartNumberingAfterBreak="0">
    <w:nsid w:val="61E307BE"/>
    <w:multiLevelType w:val="hybridMultilevel"/>
    <w:tmpl w:val="231A1B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58066A"/>
    <w:multiLevelType w:val="hybridMultilevel"/>
    <w:tmpl w:val="7096CE40"/>
    <w:lvl w:ilvl="0" w:tplc="FFFFFFFF">
      <w:start w:val="1"/>
      <w:numFmt w:val="lowerLetter"/>
      <w:lvlText w:val="%1)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 w:tplc="FFFFFFFF">
      <w:start w:val="1"/>
      <w:numFmt w:val="decimal"/>
      <w:pStyle w:val="heading3"/>
      <w:lvlText w:val="%2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 w:tplc="FFFFFFFF">
      <w:start w:val="1"/>
      <w:numFmt w:val="lowerLetter"/>
      <w:lvlText w:val="%3)"/>
      <w:lvlJc w:val="left"/>
      <w:pPr>
        <w:tabs>
          <w:tab w:val="num" w:pos="794"/>
        </w:tabs>
        <w:ind w:left="794" w:hanging="397"/>
      </w:pPr>
      <w:rPr>
        <w:rFonts w:ascii="Times New Roman" w:hAnsi="Times New Roman" w:hint="default"/>
        <w:b w:val="0"/>
        <w:i w:val="0"/>
        <w:sz w:val="24"/>
        <w:szCs w:val="24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663979"/>
    <w:multiLevelType w:val="hybridMultilevel"/>
    <w:tmpl w:val="3702B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DA189F"/>
    <w:multiLevelType w:val="hybridMultilevel"/>
    <w:tmpl w:val="7EA648BE"/>
    <w:lvl w:ilvl="0" w:tplc="0E6CBDD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7336E5"/>
    <w:multiLevelType w:val="multilevel"/>
    <w:tmpl w:val="6A6621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012FF"/>
    <w:multiLevelType w:val="hybridMultilevel"/>
    <w:tmpl w:val="D95AEDF6"/>
    <w:lvl w:ilvl="0" w:tplc="E69C9A20">
      <w:start w:val="2"/>
      <w:numFmt w:val="bullet"/>
      <w:lvlText w:val="-"/>
      <w:lvlJc w:val="left"/>
      <w:pPr>
        <w:ind w:left="91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 w16cid:durableId="418605670">
    <w:abstractNumId w:val="23"/>
  </w:num>
  <w:num w:numId="2" w16cid:durableId="372124284">
    <w:abstractNumId w:val="5"/>
  </w:num>
  <w:num w:numId="3" w16cid:durableId="185947515">
    <w:abstractNumId w:val="17"/>
  </w:num>
  <w:num w:numId="4" w16cid:durableId="152256848">
    <w:abstractNumId w:val="14"/>
  </w:num>
  <w:num w:numId="5" w16cid:durableId="1409842133">
    <w:abstractNumId w:val="15"/>
  </w:num>
  <w:num w:numId="6" w16cid:durableId="1926571852">
    <w:abstractNumId w:val="9"/>
  </w:num>
  <w:num w:numId="7" w16cid:durableId="1406106735">
    <w:abstractNumId w:val="11"/>
  </w:num>
  <w:num w:numId="8" w16cid:durableId="2022926341">
    <w:abstractNumId w:val="3"/>
  </w:num>
  <w:num w:numId="9" w16cid:durableId="1622103320">
    <w:abstractNumId w:val="20"/>
  </w:num>
  <w:num w:numId="10" w16cid:durableId="1330525021">
    <w:abstractNumId w:val="16"/>
  </w:num>
  <w:num w:numId="11" w16cid:durableId="1064721497">
    <w:abstractNumId w:val="21"/>
  </w:num>
  <w:num w:numId="12" w16cid:durableId="451175768">
    <w:abstractNumId w:val="4"/>
  </w:num>
  <w:num w:numId="13" w16cid:durableId="927469235">
    <w:abstractNumId w:val="12"/>
  </w:num>
  <w:num w:numId="14" w16cid:durableId="516426882">
    <w:abstractNumId w:val="10"/>
  </w:num>
  <w:num w:numId="15" w16cid:durableId="325132221">
    <w:abstractNumId w:val="0"/>
  </w:num>
  <w:num w:numId="16" w16cid:durableId="1047948794">
    <w:abstractNumId w:val="1"/>
  </w:num>
  <w:num w:numId="17" w16cid:durableId="1528133470">
    <w:abstractNumId w:val="2"/>
  </w:num>
  <w:num w:numId="18" w16cid:durableId="854002685">
    <w:abstractNumId w:val="6"/>
  </w:num>
  <w:num w:numId="19" w16cid:durableId="470052370">
    <w:abstractNumId w:val="24"/>
  </w:num>
  <w:num w:numId="20" w16cid:durableId="2065978569">
    <w:abstractNumId w:val="8"/>
  </w:num>
  <w:num w:numId="21" w16cid:durableId="1951430818">
    <w:abstractNumId w:val="18"/>
  </w:num>
  <w:num w:numId="22" w16cid:durableId="68216952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62966507">
    <w:abstractNumId w:val="22"/>
  </w:num>
  <w:num w:numId="24" w16cid:durableId="1581597614">
    <w:abstractNumId w:val="19"/>
  </w:num>
  <w:num w:numId="25" w16cid:durableId="527454793">
    <w:abstractNumId w:val="13"/>
  </w:num>
  <w:num w:numId="26" w16cid:durableId="17878227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s-ES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00864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0CE"/>
    <w:rsid w:val="00012D80"/>
    <w:rsid w:val="00014466"/>
    <w:rsid w:val="00016F1A"/>
    <w:rsid w:val="000210F5"/>
    <w:rsid w:val="00021D59"/>
    <w:rsid w:val="00034B80"/>
    <w:rsid w:val="00034EAE"/>
    <w:rsid w:val="000355BE"/>
    <w:rsid w:val="00035656"/>
    <w:rsid w:val="00041014"/>
    <w:rsid w:val="000417D6"/>
    <w:rsid w:val="000443A9"/>
    <w:rsid w:val="000462EB"/>
    <w:rsid w:val="00050B25"/>
    <w:rsid w:val="00052C23"/>
    <w:rsid w:val="00053CC1"/>
    <w:rsid w:val="00054970"/>
    <w:rsid w:val="00055A1D"/>
    <w:rsid w:val="00057981"/>
    <w:rsid w:val="00064932"/>
    <w:rsid w:val="0007019A"/>
    <w:rsid w:val="00073B8B"/>
    <w:rsid w:val="00075E04"/>
    <w:rsid w:val="0008153F"/>
    <w:rsid w:val="00086B41"/>
    <w:rsid w:val="00092F43"/>
    <w:rsid w:val="00094B57"/>
    <w:rsid w:val="000A52EC"/>
    <w:rsid w:val="000B633B"/>
    <w:rsid w:val="000C097A"/>
    <w:rsid w:val="000C3203"/>
    <w:rsid w:val="000C51CE"/>
    <w:rsid w:val="000C61BF"/>
    <w:rsid w:val="000D025B"/>
    <w:rsid w:val="000D29A7"/>
    <w:rsid w:val="000D309A"/>
    <w:rsid w:val="000E012D"/>
    <w:rsid w:val="000F569B"/>
    <w:rsid w:val="001032E7"/>
    <w:rsid w:val="00103D6F"/>
    <w:rsid w:val="00104ADD"/>
    <w:rsid w:val="00107662"/>
    <w:rsid w:val="00110BC6"/>
    <w:rsid w:val="00112263"/>
    <w:rsid w:val="0011557B"/>
    <w:rsid w:val="001234E2"/>
    <w:rsid w:val="001354CA"/>
    <w:rsid w:val="00135519"/>
    <w:rsid w:val="00140F3E"/>
    <w:rsid w:val="00142B60"/>
    <w:rsid w:val="001431E6"/>
    <w:rsid w:val="00152DC9"/>
    <w:rsid w:val="00156959"/>
    <w:rsid w:val="00157A40"/>
    <w:rsid w:val="00163661"/>
    <w:rsid w:val="001646F1"/>
    <w:rsid w:val="00167EAE"/>
    <w:rsid w:val="001729A2"/>
    <w:rsid w:val="0017464B"/>
    <w:rsid w:val="0017556A"/>
    <w:rsid w:val="00183393"/>
    <w:rsid w:val="00185D74"/>
    <w:rsid w:val="001A0608"/>
    <w:rsid w:val="001A2BA8"/>
    <w:rsid w:val="001A4A52"/>
    <w:rsid w:val="001B0845"/>
    <w:rsid w:val="001B161C"/>
    <w:rsid w:val="001B2F3F"/>
    <w:rsid w:val="001B4543"/>
    <w:rsid w:val="001B69A4"/>
    <w:rsid w:val="001B763F"/>
    <w:rsid w:val="001C2CEC"/>
    <w:rsid w:val="001D6412"/>
    <w:rsid w:val="001D6FA9"/>
    <w:rsid w:val="001E2A45"/>
    <w:rsid w:val="001E3140"/>
    <w:rsid w:val="001E46FC"/>
    <w:rsid w:val="001E4976"/>
    <w:rsid w:val="001E4F44"/>
    <w:rsid w:val="001F1D85"/>
    <w:rsid w:val="001F530B"/>
    <w:rsid w:val="001F6151"/>
    <w:rsid w:val="001F6754"/>
    <w:rsid w:val="00200240"/>
    <w:rsid w:val="00202559"/>
    <w:rsid w:val="00205F27"/>
    <w:rsid w:val="00214D36"/>
    <w:rsid w:val="00214F74"/>
    <w:rsid w:val="00217538"/>
    <w:rsid w:val="00222E8E"/>
    <w:rsid w:val="00223CD1"/>
    <w:rsid w:val="00225801"/>
    <w:rsid w:val="00225E81"/>
    <w:rsid w:val="00230F51"/>
    <w:rsid w:val="002340FA"/>
    <w:rsid w:val="002413DD"/>
    <w:rsid w:val="00256C61"/>
    <w:rsid w:val="002603F7"/>
    <w:rsid w:val="00263C43"/>
    <w:rsid w:val="00264087"/>
    <w:rsid w:val="00266D2D"/>
    <w:rsid w:val="00273F38"/>
    <w:rsid w:val="002742DB"/>
    <w:rsid w:val="00277CB8"/>
    <w:rsid w:val="00280A86"/>
    <w:rsid w:val="0028742A"/>
    <w:rsid w:val="002A0EC7"/>
    <w:rsid w:val="002A3590"/>
    <w:rsid w:val="002B4484"/>
    <w:rsid w:val="002C1562"/>
    <w:rsid w:val="002C33D6"/>
    <w:rsid w:val="002D2387"/>
    <w:rsid w:val="002D39E1"/>
    <w:rsid w:val="002D69F7"/>
    <w:rsid w:val="002D7A48"/>
    <w:rsid w:val="002E75F6"/>
    <w:rsid w:val="002F138B"/>
    <w:rsid w:val="002F352E"/>
    <w:rsid w:val="002F6C43"/>
    <w:rsid w:val="00301C4D"/>
    <w:rsid w:val="00304651"/>
    <w:rsid w:val="00304DE1"/>
    <w:rsid w:val="00305E32"/>
    <w:rsid w:val="00305EAE"/>
    <w:rsid w:val="00310334"/>
    <w:rsid w:val="0031044E"/>
    <w:rsid w:val="00310C58"/>
    <w:rsid w:val="00324B72"/>
    <w:rsid w:val="00330A99"/>
    <w:rsid w:val="00337C37"/>
    <w:rsid w:val="00351A31"/>
    <w:rsid w:val="00354B86"/>
    <w:rsid w:val="00356EB7"/>
    <w:rsid w:val="0035739E"/>
    <w:rsid w:val="00357CD2"/>
    <w:rsid w:val="003614F6"/>
    <w:rsid w:val="00364AB1"/>
    <w:rsid w:val="00371EC6"/>
    <w:rsid w:val="00372703"/>
    <w:rsid w:val="003856C0"/>
    <w:rsid w:val="003A3798"/>
    <w:rsid w:val="003A456B"/>
    <w:rsid w:val="003A4AEA"/>
    <w:rsid w:val="003A6F1F"/>
    <w:rsid w:val="003B2C7B"/>
    <w:rsid w:val="003B2ED9"/>
    <w:rsid w:val="003B4A82"/>
    <w:rsid w:val="003C1022"/>
    <w:rsid w:val="003C270F"/>
    <w:rsid w:val="003C2751"/>
    <w:rsid w:val="003D2EB5"/>
    <w:rsid w:val="003D3945"/>
    <w:rsid w:val="003E0FDC"/>
    <w:rsid w:val="003E269E"/>
    <w:rsid w:val="003E648C"/>
    <w:rsid w:val="0040372E"/>
    <w:rsid w:val="00403B4B"/>
    <w:rsid w:val="00411BC9"/>
    <w:rsid w:val="00414521"/>
    <w:rsid w:val="00416625"/>
    <w:rsid w:val="00420865"/>
    <w:rsid w:val="00432AC1"/>
    <w:rsid w:val="00440364"/>
    <w:rsid w:val="004438C0"/>
    <w:rsid w:val="00444587"/>
    <w:rsid w:val="00452079"/>
    <w:rsid w:val="00454D33"/>
    <w:rsid w:val="00461684"/>
    <w:rsid w:val="0047165F"/>
    <w:rsid w:val="004721A2"/>
    <w:rsid w:val="004755B5"/>
    <w:rsid w:val="00485CDE"/>
    <w:rsid w:val="00487E3B"/>
    <w:rsid w:val="00490A3F"/>
    <w:rsid w:val="00492243"/>
    <w:rsid w:val="00493B48"/>
    <w:rsid w:val="00497EAC"/>
    <w:rsid w:val="004A3306"/>
    <w:rsid w:val="004A462B"/>
    <w:rsid w:val="004B12AF"/>
    <w:rsid w:val="004B3D31"/>
    <w:rsid w:val="004C2630"/>
    <w:rsid w:val="004C3425"/>
    <w:rsid w:val="004C5BF1"/>
    <w:rsid w:val="004D57AD"/>
    <w:rsid w:val="004D5A70"/>
    <w:rsid w:val="004E02E5"/>
    <w:rsid w:val="004E1333"/>
    <w:rsid w:val="004E47C2"/>
    <w:rsid w:val="004F032B"/>
    <w:rsid w:val="004F0590"/>
    <w:rsid w:val="004F1208"/>
    <w:rsid w:val="004F650D"/>
    <w:rsid w:val="00500506"/>
    <w:rsid w:val="005018A1"/>
    <w:rsid w:val="00507280"/>
    <w:rsid w:val="0052287D"/>
    <w:rsid w:val="00524273"/>
    <w:rsid w:val="00532B64"/>
    <w:rsid w:val="00536F0C"/>
    <w:rsid w:val="0054018C"/>
    <w:rsid w:val="005420CD"/>
    <w:rsid w:val="00542A6B"/>
    <w:rsid w:val="0054602C"/>
    <w:rsid w:val="005517D9"/>
    <w:rsid w:val="005533F5"/>
    <w:rsid w:val="0055599E"/>
    <w:rsid w:val="005621A7"/>
    <w:rsid w:val="00565C7E"/>
    <w:rsid w:val="00572AE9"/>
    <w:rsid w:val="00576C25"/>
    <w:rsid w:val="00581B79"/>
    <w:rsid w:val="00584C63"/>
    <w:rsid w:val="00591A89"/>
    <w:rsid w:val="005934AE"/>
    <w:rsid w:val="00597455"/>
    <w:rsid w:val="0059776F"/>
    <w:rsid w:val="00597A26"/>
    <w:rsid w:val="00597F55"/>
    <w:rsid w:val="005A3DE3"/>
    <w:rsid w:val="005B0A60"/>
    <w:rsid w:val="005B0CFF"/>
    <w:rsid w:val="005B13E1"/>
    <w:rsid w:val="005B17E3"/>
    <w:rsid w:val="005B3C4E"/>
    <w:rsid w:val="005B69D0"/>
    <w:rsid w:val="005B6FFF"/>
    <w:rsid w:val="005C1665"/>
    <w:rsid w:val="005C6AC5"/>
    <w:rsid w:val="005D2D4D"/>
    <w:rsid w:val="005E4E0C"/>
    <w:rsid w:val="005F20D1"/>
    <w:rsid w:val="005F2555"/>
    <w:rsid w:val="005F48F1"/>
    <w:rsid w:val="005F7786"/>
    <w:rsid w:val="0061752C"/>
    <w:rsid w:val="00620AFE"/>
    <w:rsid w:val="00625F61"/>
    <w:rsid w:val="00627158"/>
    <w:rsid w:val="00627C0F"/>
    <w:rsid w:val="0063075D"/>
    <w:rsid w:val="00633501"/>
    <w:rsid w:val="00635525"/>
    <w:rsid w:val="00635D2B"/>
    <w:rsid w:val="006459E7"/>
    <w:rsid w:val="0064658A"/>
    <w:rsid w:val="00657DCA"/>
    <w:rsid w:val="0066370C"/>
    <w:rsid w:val="00663C96"/>
    <w:rsid w:val="0066585F"/>
    <w:rsid w:val="00665A0C"/>
    <w:rsid w:val="0066643E"/>
    <w:rsid w:val="006759CD"/>
    <w:rsid w:val="00682628"/>
    <w:rsid w:val="00687164"/>
    <w:rsid w:val="00687200"/>
    <w:rsid w:val="006932DE"/>
    <w:rsid w:val="00694638"/>
    <w:rsid w:val="006978E1"/>
    <w:rsid w:val="006A05C9"/>
    <w:rsid w:val="006A0624"/>
    <w:rsid w:val="006B006D"/>
    <w:rsid w:val="006B0387"/>
    <w:rsid w:val="006B0392"/>
    <w:rsid w:val="006B1FC2"/>
    <w:rsid w:val="006C05CE"/>
    <w:rsid w:val="006C0734"/>
    <w:rsid w:val="006C11C3"/>
    <w:rsid w:val="006C45FB"/>
    <w:rsid w:val="006C4819"/>
    <w:rsid w:val="006C7FB9"/>
    <w:rsid w:val="006E0988"/>
    <w:rsid w:val="006E24CF"/>
    <w:rsid w:val="006F110C"/>
    <w:rsid w:val="006F4B7D"/>
    <w:rsid w:val="006F4DE8"/>
    <w:rsid w:val="006F77A3"/>
    <w:rsid w:val="007031B0"/>
    <w:rsid w:val="00705DC3"/>
    <w:rsid w:val="00710A8B"/>
    <w:rsid w:val="0071397F"/>
    <w:rsid w:val="00714751"/>
    <w:rsid w:val="00717F2B"/>
    <w:rsid w:val="007200B1"/>
    <w:rsid w:val="0072040E"/>
    <w:rsid w:val="00720864"/>
    <w:rsid w:val="00720E04"/>
    <w:rsid w:val="00724B18"/>
    <w:rsid w:val="00724F1E"/>
    <w:rsid w:val="007350B0"/>
    <w:rsid w:val="007359C0"/>
    <w:rsid w:val="00740136"/>
    <w:rsid w:val="00740334"/>
    <w:rsid w:val="0074075D"/>
    <w:rsid w:val="00742207"/>
    <w:rsid w:val="00747F25"/>
    <w:rsid w:val="00752FA9"/>
    <w:rsid w:val="00753108"/>
    <w:rsid w:val="007600E8"/>
    <w:rsid w:val="0076040D"/>
    <w:rsid w:val="007607FF"/>
    <w:rsid w:val="00762624"/>
    <w:rsid w:val="00764028"/>
    <w:rsid w:val="007742BB"/>
    <w:rsid w:val="00776743"/>
    <w:rsid w:val="0077679A"/>
    <w:rsid w:val="0078113A"/>
    <w:rsid w:val="00786FC6"/>
    <w:rsid w:val="007916F4"/>
    <w:rsid w:val="007A2B5A"/>
    <w:rsid w:val="007A5A77"/>
    <w:rsid w:val="007B2AC4"/>
    <w:rsid w:val="007C2E13"/>
    <w:rsid w:val="007C3B0F"/>
    <w:rsid w:val="007C44FA"/>
    <w:rsid w:val="007C56CF"/>
    <w:rsid w:val="007C7297"/>
    <w:rsid w:val="007C7E1F"/>
    <w:rsid w:val="007E06BE"/>
    <w:rsid w:val="007E151B"/>
    <w:rsid w:val="007E2E42"/>
    <w:rsid w:val="007E5D1F"/>
    <w:rsid w:val="007F2B8D"/>
    <w:rsid w:val="00801420"/>
    <w:rsid w:val="00806F32"/>
    <w:rsid w:val="00807699"/>
    <w:rsid w:val="00813A18"/>
    <w:rsid w:val="00824747"/>
    <w:rsid w:val="00830A6B"/>
    <w:rsid w:val="0083144A"/>
    <w:rsid w:val="0083183A"/>
    <w:rsid w:val="00832B3F"/>
    <w:rsid w:val="00835DF6"/>
    <w:rsid w:val="00842660"/>
    <w:rsid w:val="008450E2"/>
    <w:rsid w:val="00847728"/>
    <w:rsid w:val="00850CA5"/>
    <w:rsid w:val="00852B40"/>
    <w:rsid w:val="00853BDD"/>
    <w:rsid w:val="00863CB4"/>
    <w:rsid w:val="0086467E"/>
    <w:rsid w:val="00874B93"/>
    <w:rsid w:val="008762DD"/>
    <w:rsid w:val="00893BF2"/>
    <w:rsid w:val="0089501B"/>
    <w:rsid w:val="00895869"/>
    <w:rsid w:val="008A190F"/>
    <w:rsid w:val="008A5BE2"/>
    <w:rsid w:val="008C0DAD"/>
    <w:rsid w:val="008C6206"/>
    <w:rsid w:val="008E0E39"/>
    <w:rsid w:val="008E2D2A"/>
    <w:rsid w:val="008F0781"/>
    <w:rsid w:val="008F103C"/>
    <w:rsid w:val="008F2547"/>
    <w:rsid w:val="008F72D3"/>
    <w:rsid w:val="0090088A"/>
    <w:rsid w:val="00905AAF"/>
    <w:rsid w:val="00905C13"/>
    <w:rsid w:val="00921749"/>
    <w:rsid w:val="00921987"/>
    <w:rsid w:val="0092380B"/>
    <w:rsid w:val="00924EA7"/>
    <w:rsid w:val="009365E6"/>
    <w:rsid w:val="00940A6C"/>
    <w:rsid w:val="00943A54"/>
    <w:rsid w:val="00944BB4"/>
    <w:rsid w:val="00952E3A"/>
    <w:rsid w:val="00953CA7"/>
    <w:rsid w:val="009543C0"/>
    <w:rsid w:val="00961C3A"/>
    <w:rsid w:val="0096681F"/>
    <w:rsid w:val="00967D0D"/>
    <w:rsid w:val="009703F0"/>
    <w:rsid w:val="0097752B"/>
    <w:rsid w:val="00981565"/>
    <w:rsid w:val="00986A26"/>
    <w:rsid w:val="0099114D"/>
    <w:rsid w:val="00993436"/>
    <w:rsid w:val="00997796"/>
    <w:rsid w:val="009A02B3"/>
    <w:rsid w:val="009A72A3"/>
    <w:rsid w:val="009B7A91"/>
    <w:rsid w:val="009B7C45"/>
    <w:rsid w:val="009C2CDC"/>
    <w:rsid w:val="009D1AF4"/>
    <w:rsid w:val="009D58B2"/>
    <w:rsid w:val="009D5A6C"/>
    <w:rsid w:val="009E018F"/>
    <w:rsid w:val="009E5B6C"/>
    <w:rsid w:val="009F6B26"/>
    <w:rsid w:val="009F6E46"/>
    <w:rsid w:val="009F7179"/>
    <w:rsid w:val="009F7C5B"/>
    <w:rsid w:val="00A042A3"/>
    <w:rsid w:val="00A052D0"/>
    <w:rsid w:val="00A06717"/>
    <w:rsid w:val="00A1662D"/>
    <w:rsid w:val="00A261DF"/>
    <w:rsid w:val="00A36C52"/>
    <w:rsid w:val="00A83EB0"/>
    <w:rsid w:val="00A8727C"/>
    <w:rsid w:val="00A90C97"/>
    <w:rsid w:val="00A91A5A"/>
    <w:rsid w:val="00A932F1"/>
    <w:rsid w:val="00AA0B52"/>
    <w:rsid w:val="00AA172F"/>
    <w:rsid w:val="00AA48C4"/>
    <w:rsid w:val="00AB16CF"/>
    <w:rsid w:val="00AB1B89"/>
    <w:rsid w:val="00AB542B"/>
    <w:rsid w:val="00AC2D3B"/>
    <w:rsid w:val="00AC5864"/>
    <w:rsid w:val="00AC5A86"/>
    <w:rsid w:val="00AC6FEB"/>
    <w:rsid w:val="00AC7A1B"/>
    <w:rsid w:val="00AD5BC4"/>
    <w:rsid w:val="00AD790B"/>
    <w:rsid w:val="00AE2752"/>
    <w:rsid w:val="00AE7253"/>
    <w:rsid w:val="00B01AA8"/>
    <w:rsid w:val="00B045F3"/>
    <w:rsid w:val="00B15DDB"/>
    <w:rsid w:val="00B17B18"/>
    <w:rsid w:val="00B20CFB"/>
    <w:rsid w:val="00B23029"/>
    <w:rsid w:val="00B32E13"/>
    <w:rsid w:val="00B335C6"/>
    <w:rsid w:val="00B36C2E"/>
    <w:rsid w:val="00B4269C"/>
    <w:rsid w:val="00B42C5A"/>
    <w:rsid w:val="00B549DB"/>
    <w:rsid w:val="00B54F68"/>
    <w:rsid w:val="00B57273"/>
    <w:rsid w:val="00B60323"/>
    <w:rsid w:val="00B65DDC"/>
    <w:rsid w:val="00B71493"/>
    <w:rsid w:val="00B72950"/>
    <w:rsid w:val="00B75911"/>
    <w:rsid w:val="00B75FB8"/>
    <w:rsid w:val="00B773A5"/>
    <w:rsid w:val="00B8123C"/>
    <w:rsid w:val="00B81CFF"/>
    <w:rsid w:val="00B91634"/>
    <w:rsid w:val="00B95D79"/>
    <w:rsid w:val="00B969EF"/>
    <w:rsid w:val="00BA51B3"/>
    <w:rsid w:val="00BB0912"/>
    <w:rsid w:val="00BC4C81"/>
    <w:rsid w:val="00BE1B7C"/>
    <w:rsid w:val="00BE3DA7"/>
    <w:rsid w:val="00BE424D"/>
    <w:rsid w:val="00BF06E2"/>
    <w:rsid w:val="00BF5DC4"/>
    <w:rsid w:val="00C00AA7"/>
    <w:rsid w:val="00C04C36"/>
    <w:rsid w:val="00C1051F"/>
    <w:rsid w:val="00C137EF"/>
    <w:rsid w:val="00C15F56"/>
    <w:rsid w:val="00C206AF"/>
    <w:rsid w:val="00C22495"/>
    <w:rsid w:val="00C322B3"/>
    <w:rsid w:val="00C3346B"/>
    <w:rsid w:val="00C35186"/>
    <w:rsid w:val="00C35CF8"/>
    <w:rsid w:val="00C401E3"/>
    <w:rsid w:val="00C42ECF"/>
    <w:rsid w:val="00C4428C"/>
    <w:rsid w:val="00C44A48"/>
    <w:rsid w:val="00C44B56"/>
    <w:rsid w:val="00C5168E"/>
    <w:rsid w:val="00C55B88"/>
    <w:rsid w:val="00C67A69"/>
    <w:rsid w:val="00C765ED"/>
    <w:rsid w:val="00C8089F"/>
    <w:rsid w:val="00C83B7B"/>
    <w:rsid w:val="00C8526D"/>
    <w:rsid w:val="00C90425"/>
    <w:rsid w:val="00C945B0"/>
    <w:rsid w:val="00CA2507"/>
    <w:rsid w:val="00CA3D31"/>
    <w:rsid w:val="00CA40CE"/>
    <w:rsid w:val="00CB1ADC"/>
    <w:rsid w:val="00CB3B17"/>
    <w:rsid w:val="00CB4526"/>
    <w:rsid w:val="00CB7340"/>
    <w:rsid w:val="00CC0A6C"/>
    <w:rsid w:val="00CC0DE6"/>
    <w:rsid w:val="00CC6974"/>
    <w:rsid w:val="00CD5027"/>
    <w:rsid w:val="00CD7658"/>
    <w:rsid w:val="00CD7772"/>
    <w:rsid w:val="00CE37D3"/>
    <w:rsid w:val="00CE5AFF"/>
    <w:rsid w:val="00CE7BA8"/>
    <w:rsid w:val="00CF4355"/>
    <w:rsid w:val="00CF68D9"/>
    <w:rsid w:val="00CF6BD6"/>
    <w:rsid w:val="00D00FCE"/>
    <w:rsid w:val="00D01A7C"/>
    <w:rsid w:val="00D07AF7"/>
    <w:rsid w:val="00D11EA2"/>
    <w:rsid w:val="00D127E3"/>
    <w:rsid w:val="00D14022"/>
    <w:rsid w:val="00D15036"/>
    <w:rsid w:val="00D216AD"/>
    <w:rsid w:val="00D221A3"/>
    <w:rsid w:val="00D2333E"/>
    <w:rsid w:val="00D254A2"/>
    <w:rsid w:val="00D27DF1"/>
    <w:rsid w:val="00D36617"/>
    <w:rsid w:val="00D53EEA"/>
    <w:rsid w:val="00D6226C"/>
    <w:rsid w:val="00D67856"/>
    <w:rsid w:val="00D84254"/>
    <w:rsid w:val="00D86B00"/>
    <w:rsid w:val="00D90864"/>
    <w:rsid w:val="00D90A27"/>
    <w:rsid w:val="00D923FD"/>
    <w:rsid w:val="00DA5497"/>
    <w:rsid w:val="00DA5BCE"/>
    <w:rsid w:val="00DA619A"/>
    <w:rsid w:val="00DA6BB7"/>
    <w:rsid w:val="00DB40CC"/>
    <w:rsid w:val="00DC38D4"/>
    <w:rsid w:val="00DD03B4"/>
    <w:rsid w:val="00DD7DD1"/>
    <w:rsid w:val="00DE01EF"/>
    <w:rsid w:val="00DE03A5"/>
    <w:rsid w:val="00DE1C86"/>
    <w:rsid w:val="00DE3A4B"/>
    <w:rsid w:val="00DF0251"/>
    <w:rsid w:val="00DF4CC5"/>
    <w:rsid w:val="00DF6A19"/>
    <w:rsid w:val="00E00CA4"/>
    <w:rsid w:val="00E017B5"/>
    <w:rsid w:val="00E02170"/>
    <w:rsid w:val="00E05C22"/>
    <w:rsid w:val="00E100DF"/>
    <w:rsid w:val="00E10B31"/>
    <w:rsid w:val="00E307C9"/>
    <w:rsid w:val="00E31012"/>
    <w:rsid w:val="00E318DD"/>
    <w:rsid w:val="00E34FE6"/>
    <w:rsid w:val="00E42DA7"/>
    <w:rsid w:val="00E46E4D"/>
    <w:rsid w:val="00E52C62"/>
    <w:rsid w:val="00E52D7E"/>
    <w:rsid w:val="00E53331"/>
    <w:rsid w:val="00E57334"/>
    <w:rsid w:val="00E6417F"/>
    <w:rsid w:val="00E74A75"/>
    <w:rsid w:val="00E75BDF"/>
    <w:rsid w:val="00E815B4"/>
    <w:rsid w:val="00E84537"/>
    <w:rsid w:val="00E84B0D"/>
    <w:rsid w:val="00E859C4"/>
    <w:rsid w:val="00E868C2"/>
    <w:rsid w:val="00E91574"/>
    <w:rsid w:val="00E933E8"/>
    <w:rsid w:val="00E97E80"/>
    <w:rsid w:val="00EA450B"/>
    <w:rsid w:val="00EB243E"/>
    <w:rsid w:val="00EB4F38"/>
    <w:rsid w:val="00EC5622"/>
    <w:rsid w:val="00EC79CC"/>
    <w:rsid w:val="00ED017E"/>
    <w:rsid w:val="00ED2540"/>
    <w:rsid w:val="00ED5130"/>
    <w:rsid w:val="00EE1009"/>
    <w:rsid w:val="00EE4395"/>
    <w:rsid w:val="00EE616F"/>
    <w:rsid w:val="00EE65D2"/>
    <w:rsid w:val="00EE705C"/>
    <w:rsid w:val="00EE7B2D"/>
    <w:rsid w:val="00EF213C"/>
    <w:rsid w:val="00F02C6C"/>
    <w:rsid w:val="00F12091"/>
    <w:rsid w:val="00F1245C"/>
    <w:rsid w:val="00F15496"/>
    <w:rsid w:val="00F1795A"/>
    <w:rsid w:val="00F17F00"/>
    <w:rsid w:val="00F22617"/>
    <w:rsid w:val="00F33339"/>
    <w:rsid w:val="00F361A8"/>
    <w:rsid w:val="00F36F22"/>
    <w:rsid w:val="00F4278D"/>
    <w:rsid w:val="00F439EA"/>
    <w:rsid w:val="00F44287"/>
    <w:rsid w:val="00F45037"/>
    <w:rsid w:val="00F47D0E"/>
    <w:rsid w:val="00F5318F"/>
    <w:rsid w:val="00F542D5"/>
    <w:rsid w:val="00F5462F"/>
    <w:rsid w:val="00F55E7F"/>
    <w:rsid w:val="00F55F90"/>
    <w:rsid w:val="00F60BC9"/>
    <w:rsid w:val="00F65CEB"/>
    <w:rsid w:val="00F65E64"/>
    <w:rsid w:val="00F74613"/>
    <w:rsid w:val="00F80241"/>
    <w:rsid w:val="00F8250F"/>
    <w:rsid w:val="00F83DFF"/>
    <w:rsid w:val="00F91FA5"/>
    <w:rsid w:val="00F94326"/>
    <w:rsid w:val="00F94877"/>
    <w:rsid w:val="00FA0399"/>
    <w:rsid w:val="00FA1764"/>
    <w:rsid w:val="00FA1CD7"/>
    <w:rsid w:val="00FB6E76"/>
    <w:rsid w:val="00FC57B2"/>
    <w:rsid w:val="00FC7706"/>
    <w:rsid w:val="00FD3111"/>
    <w:rsid w:val="00FD40CE"/>
    <w:rsid w:val="00FD44CC"/>
    <w:rsid w:val="00FD61A7"/>
    <w:rsid w:val="00FD6ACB"/>
    <w:rsid w:val="00FE4E01"/>
    <w:rsid w:val="00FF477F"/>
    <w:rsid w:val="00FF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8641"/>
    </o:shapedefaults>
    <o:shapelayout v:ext="edit">
      <o:idmap v:ext="edit" data="2"/>
    </o:shapelayout>
  </w:shapeDefaults>
  <w:decimalSymbol w:val="."/>
  <w:listSeparator w:val=","/>
  <w14:docId w14:val="00D71E1B"/>
  <w15:chartTrackingRefBased/>
  <w15:docId w15:val="{F7B26BB2-95FE-4623-98E2-6165250B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 Lis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C52"/>
    <w:rPr>
      <w:sz w:val="24"/>
      <w:szCs w:val="24"/>
      <w:lang w:val="en-US" w:eastAsia="en-US"/>
    </w:rPr>
  </w:style>
  <w:style w:type="paragraph" w:styleId="Heading10">
    <w:name w:val="heading 1"/>
    <w:basedOn w:val="Normal"/>
    <w:next w:val="Normal"/>
    <w:link w:val="Heading1Char"/>
    <w:qFormat/>
    <w:rsid w:val="00C55B88"/>
    <w:pPr>
      <w:keepNext/>
      <w:jc w:val="center"/>
      <w:outlineLvl w:val="0"/>
    </w:pPr>
    <w:rPr>
      <w:rFonts w:ascii="VNI-Times" w:hAnsi="VNI-Times"/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F1795A"/>
    <w:pPr>
      <w:keepNext/>
      <w:ind w:left="1440" w:hanging="1440"/>
      <w:jc w:val="center"/>
      <w:outlineLvl w:val="1"/>
    </w:pPr>
    <w:rPr>
      <w:rFonts w:ascii="VNI-Times" w:hAnsi="VNI-Times"/>
      <w:b/>
      <w:bCs/>
      <w:sz w:val="36"/>
      <w:szCs w:val="36"/>
      <w:lang w:val="x-none" w:eastAsia="x-none"/>
    </w:rPr>
  </w:style>
  <w:style w:type="paragraph" w:styleId="Heading30">
    <w:name w:val="heading 3"/>
    <w:aliases w:val="Style Heading 3,Heading 3 Char1 Char,Heading 3 Char Char Char,Heading 3 Char1 Char Char Char,Heading 3 Char Char Char Char Char,Heading 3 Char Char1 Char"/>
    <w:basedOn w:val="Normal"/>
    <w:next w:val="Normal"/>
    <w:link w:val="Heading3Char"/>
    <w:qFormat/>
    <w:rsid w:val="00F1795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1795A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F1795A"/>
    <w:pPr>
      <w:spacing w:before="240" w:after="60"/>
      <w:outlineLvl w:val="4"/>
    </w:pPr>
    <w:rPr>
      <w:rFonts w:ascii="VNI-Times" w:hAnsi="VNI-Times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F1795A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F1795A"/>
    <w:pPr>
      <w:spacing w:before="240" w:after="120"/>
      <w:jc w:val="center"/>
      <w:outlineLvl w:val="6"/>
    </w:pPr>
    <w:rPr>
      <w:b/>
      <w:sz w:val="26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F1795A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character" w:customStyle="1" w:styleId="Heading1Char">
    <w:name w:val="Heading 1 Char"/>
    <w:link w:val="Heading10"/>
    <w:rsid w:val="00F1795A"/>
    <w:rPr>
      <w:rFonts w:ascii="VNI-Times" w:hAnsi="VNI-Times"/>
      <w:b/>
      <w:sz w:val="24"/>
      <w:lang w:val="en-US" w:eastAsia="en-US"/>
    </w:rPr>
  </w:style>
  <w:style w:type="character" w:customStyle="1" w:styleId="Heading2Char">
    <w:name w:val="Heading 2 Char"/>
    <w:link w:val="Heading2"/>
    <w:rsid w:val="00F1795A"/>
    <w:rPr>
      <w:rFonts w:ascii="VNI-Times" w:hAnsi="VNI-Times"/>
      <w:b/>
      <w:bCs/>
      <w:sz w:val="36"/>
      <w:szCs w:val="36"/>
      <w:lang w:val="x-none" w:eastAsia="x-none"/>
    </w:rPr>
  </w:style>
  <w:style w:type="character" w:customStyle="1" w:styleId="Heading3Char">
    <w:name w:val="Heading 3 Char"/>
    <w:aliases w:val="Style Heading 3 Char,Heading 3 Char1 Char Char,Heading 3 Char Char Char Char,Heading 3 Char1 Char Char Char Char,Heading 3 Char Char Char Char Char Char,Heading 3 Char Char1 Char Char"/>
    <w:link w:val="Heading30"/>
    <w:rsid w:val="00F1795A"/>
    <w:rPr>
      <w:rFonts w:ascii="Cambria" w:hAnsi="Cambria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F1795A"/>
    <w:rPr>
      <w:rFonts w:ascii="Calibri" w:hAnsi="Calibri"/>
      <w:b/>
      <w:bCs/>
      <w:sz w:val="28"/>
      <w:szCs w:val="28"/>
      <w:lang w:val="x-none" w:eastAsia="x-none"/>
    </w:rPr>
  </w:style>
  <w:style w:type="character" w:customStyle="1" w:styleId="Heading5Char">
    <w:name w:val="Heading 5 Char"/>
    <w:link w:val="Heading5"/>
    <w:rsid w:val="00F1795A"/>
    <w:rPr>
      <w:rFonts w:ascii="VNI-Times" w:hAnsi="VNI-Times"/>
      <w:b/>
      <w:bCs/>
      <w:i/>
      <w:iCs/>
      <w:sz w:val="26"/>
      <w:szCs w:val="26"/>
      <w:lang w:val="x-none" w:eastAsia="x-none"/>
    </w:rPr>
  </w:style>
  <w:style w:type="character" w:customStyle="1" w:styleId="Heading6Char">
    <w:name w:val="Heading 6 Char"/>
    <w:link w:val="Heading6"/>
    <w:rsid w:val="00F1795A"/>
    <w:rPr>
      <w:rFonts w:ascii="Calibri" w:hAnsi="Calibri"/>
      <w:b/>
      <w:bCs/>
      <w:sz w:val="22"/>
      <w:szCs w:val="22"/>
      <w:lang w:val="x-none" w:eastAsia="x-none"/>
    </w:rPr>
  </w:style>
  <w:style w:type="character" w:customStyle="1" w:styleId="Heading7Char">
    <w:name w:val="Heading 7 Char"/>
    <w:link w:val="Heading7"/>
    <w:rsid w:val="00F1795A"/>
    <w:rPr>
      <w:b/>
      <w:sz w:val="26"/>
      <w:szCs w:val="24"/>
      <w:lang w:val="x-none" w:eastAsia="x-none"/>
    </w:rPr>
  </w:style>
  <w:style w:type="character" w:customStyle="1" w:styleId="Heading9Char">
    <w:name w:val="Heading 9 Char"/>
    <w:link w:val="Heading9"/>
    <w:rsid w:val="00F1795A"/>
    <w:rPr>
      <w:rFonts w:ascii="Arial" w:hAnsi="Arial"/>
      <w:sz w:val="22"/>
      <w:szCs w:val="22"/>
      <w:lang w:val="x-none" w:eastAsia="x-none"/>
    </w:rPr>
  </w:style>
  <w:style w:type="paragraph" w:styleId="Header">
    <w:name w:val="header"/>
    <w:basedOn w:val="Normal"/>
    <w:link w:val="HeaderChar"/>
    <w:uiPriority w:val="99"/>
    <w:rsid w:val="00E00CA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CB1AD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E00CA4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F2547"/>
    <w:rPr>
      <w:sz w:val="24"/>
      <w:szCs w:val="24"/>
    </w:rPr>
  </w:style>
  <w:style w:type="character" w:styleId="Strong">
    <w:name w:val="Strong"/>
    <w:qFormat/>
    <w:rsid w:val="00A36C52"/>
    <w:rPr>
      <w:b/>
      <w:bCs/>
    </w:rPr>
  </w:style>
  <w:style w:type="character" w:styleId="Hyperlink">
    <w:name w:val="Hyperlink"/>
    <w:uiPriority w:val="99"/>
    <w:rsid w:val="00F439EA"/>
    <w:rPr>
      <w:color w:val="0000FF"/>
      <w:u w:val="single"/>
    </w:rPr>
  </w:style>
  <w:style w:type="character" w:styleId="PageNumber">
    <w:name w:val="page number"/>
    <w:basedOn w:val="DefaultParagraphFont"/>
    <w:rsid w:val="001431E6"/>
  </w:style>
  <w:style w:type="paragraph" w:styleId="BalloonText">
    <w:name w:val="Balloon Text"/>
    <w:basedOn w:val="Normal"/>
    <w:link w:val="BalloonTextChar"/>
    <w:rsid w:val="00094B5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F1795A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39"/>
    <w:rsid w:val="00B230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 Char Char Char Char"/>
    <w:basedOn w:val="Normal"/>
    <w:rsid w:val="007F2B8D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hAnsi="Verdana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C55B88"/>
    <w:pPr>
      <w:jc w:val="both"/>
    </w:pPr>
    <w:rPr>
      <w:rFonts w:ascii="VNI-Times" w:hAnsi="VNI-Times"/>
      <w:szCs w:val="20"/>
    </w:rPr>
  </w:style>
  <w:style w:type="character" w:customStyle="1" w:styleId="BodyTextChar">
    <w:name w:val="Body Text Char"/>
    <w:link w:val="BodyText"/>
    <w:rsid w:val="00F1795A"/>
    <w:rPr>
      <w:rFonts w:ascii="VNI-Times" w:hAnsi="VNI-Times"/>
      <w:sz w:val="24"/>
      <w:lang w:val="en-US" w:eastAsia="en-US"/>
    </w:rPr>
  </w:style>
  <w:style w:type="paragraph" w:styleId="BodyText3">
    <w:name w:val="Body Text 3"/>
    <w:basedOn w:val="Normal"/>
    <w:link w:val="BodyText3Char"/>
    <w:rsid w:val="00F4503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F1795A"/>
    <w:rPr>
      <w:sz w:val="16"/>
      <w:szCs w:val="16"/>
      <w:lang w:val="en-US" w:eastAsia="en-US"/>
    </w:rPr>
  </w:style>
  <w:style w:type="paragraph" w:customStyle="1" w:styleId="CharCharCharChar0">
    <w:name w:val="Char Char Char Char"/>
    <w:basedOn w:val="Normal"/>
    <w:rsid w:val="00AB1B89"/>
    <w:pPr>
      <w:numPr>
        <w:ilvl w:val="8"/>
      </w:numPr>
      <w:tabs>
        <w:tab w:val="num" w:pos="6418"/>
      </w:tabs>
      <w:spacing w:after="160" w:line="240" w:lineRule="exact"/>
      <w:ind w:left="6418" w:hanging="180"/>
    </w:pPr>
    <w:rPr>
      <w:rFonts w:ascii="Verdana" w:hAnsi="Verdana" w:cs="Verdana"/>
      <w:sz w:val="20"/>
      <w:szCs w:val="20"/>
      <w:lang w:val="en-GB"/>
    </w:rPr>
  </w:style>
  <w:style w:type="paragraph" w:customStyle="1" w:styleId="Char">
    <w:name w:val=" Char"/>
    <w:basedOn w:val="Normal"/>
    <w:rsid w:val="004C5BF1"/>
    <w:pPr>
      <w:spacing w:after="160" w:line="240" w:lineRule="exact"/>
    </w:pPr>
    <w:rPr>
      <w:sz w:val="20"/>
      <w:szCs w:val="20"/>
      <w:lang w:val="en-AU"/>
    </w:rPr>
  </w:style>
  <w:style w:type="paragraph" w:styleId="BodyTextIndent2">
    <w:name w:val="Body Text Indent 2"/>
    <w:basedOn w:val="Normal"/>
    <w:link w:val="BodyTextIndent2Char"/>
    <w:rsid w:val="00863CB4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rsid w:val="00863CB4"/>
    <w:rPr>
      <w:sz w:val="24"/>
      <w:szCs w:val="24"/>
    </w:rPr>
  </w:style>
  <w:style w:type="paragraph" w:styleId="FootnoteText">
    <w:name w:val="footnote text"/>
    <w:basedOn w:val="Normal"/>
    <w:link w:val="FootnoteTextChar"/>
    <w:rsid w:val="002D7A48"/>
    <w:rPr>
      <w:sz w:val="20"/>
      <w:szCs w:val="20"/>
    </w:rPr>
  </w:style>
  <w:style w:type="character" w:customStyle="1" w:styleId="FootnoteTextChar">
    <w:name w:val="Footnote Text Char"/>
    <w:link w:val="FootnoteText"/>
    <w:rsid w:val="002D7A48"/>
    <w:rPr>
      <w:lang w:val="en-US" w:eastAsia="en-US"/>
    </w:rPr>
  </w:style>
  <w:style w:type="character" w:styleId="FootnoteReference">
    <w:name w:val="footnote reference"/>
    <w:rsid w:val="002D7A48"/>
    <w:rPr>
      <w:vertAlign w:val="superscript"/>
    </w:rPr>
  </w:style>
  <w:style w:type="paragraph" w:styleId="NormalWeb">
    <w:name w:val="Normal (Web)"/>
    <w:basedOn w:val="Normal"/>
    <w:rsid w:val="00F1795A"/>
    <w:pPr>
      <w:spacing w:before="100" w:beforeAutospacing="1" w:after="100" w:afterAutospacing="1"/>
    </w:pPr>
  </w:style>
  <w:style w:type="paragraph" w:customStyle="1" w:styleId="Lama">
    <w:name w:val="Lama"/>
    <w:basedOn w:val="Normal"/>
    <w:rsid w:val="00F1795A"/>
    <w:pPr>
      <w:numPr>
        <w:numId w:val="4"/>
      </w:numPr>
    </w:pPr>
    <w:rPr>
      <w:rFonts w:ascii="VNI-Garam" w:hAnsi="VNI-Garam"/>
      <w:szCs w:val="20"/>
    </w:rPr>
  </w:style>
  <w:style w:type="paragraph" w:customStyle="1" w:styleId="Char0">
    <w:name w:val="Char"/>
    <w:autoRedefine/>
    <w:rsid w:val="00F1795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ListParagraph">
    <w:name w:val="List Paragraph"/>
    <w:aliases w:val="Thang2,Level 2,Dot 1,numbered para,List Paragraph (numbered (a)),ANNEX,List Paragraph2,PIM_Danh muc cham,Numbered List Paragraph,References,WB List Paragraph,Bullet 2,bullet,bullet 1,List Paragraph11,List Paragraph12,List Paragraph1,Norm"/>
    <w:basedOn w:val="Normal"/>
    <w:link w:val="ListParagraphChar"/>
    <w:uiPriority w:val="99"/>
    <w:qFormat/>
    <w:rsid w:val="00F1795A"/>
    <w:pPr>
      <w:numPr>
        <w:ilvl w:val="3"/>
        <w:numId w:val="6"/>
      </w:numPr>
    </w:pPr>
    <w:rPr>
      <w:rFonts w:ascii="Calibri" w:eastAsia="Calibri" w:hAnsi="Calibri"/>
      <w:sz w:val="22"/>
      <w:szCs w:val="22"/>
    </w:rPr>
  </w:style>
  <w:style w:type="paragraph" w:customStyle="1" w:styleId="Style1">
    <w:name w:val="Style1"/>
    <w:basedOn w:val="Heading4"/>
    <w:next w:val="Heading4"/>
    <w:rsid w:val="00F1795A"/>
    <w:pPr>
      <w:numPr>
        <w:ilvl w:val="3"/>
        <w:numId w:val="5"/>
      </w:numPr>
      <w:tabs>
        <w:tab w:val="clear" w:pos="2160"/>
        <w:tab w:val="num" w:pos="1980"/>
      </w:tabs>
      <w:spacing w:before="120" w:after="120" w:line="288" w:lineRule="auto"/>
      <w:ind w:left="1548"/>
      <w:jc w:val="both"/>
    </w:pPr>
    <w:rPr>
      <w:rFonts w:ascii="Times New Roman" w:hAnsi="Times New Roman"/>
      <w:bCs w:val="0"/>
      <w:sz w:val="26"/>
    </w:rPr>
  </w:style>
  <w:style w:type="paragraph" w:customStyle="1" w:styleId="Style9">
    <w:name w:val="Style9"/>
    <w:basedOn w:val="Heading4"/>
    <w:autoRedefine/>
    <w:rsid w:val="00F1795A"/>
    <w:pPr>
      <w:numPr>
        <w:ilvl w:val="4"/>
        <w:numId w:val="6"/>
      </w:numPr>
      <w:tabs>
        <w:tab w:val="clear" w:pos="2340"/>
        <w:tab w:val="num" w:pos="2160"/>
      </w:tabs>
      <w:ind w:left="1728" w:hanging="648"/>
    </w:pPr>
    <w:rPr>
      <w:rFonts w:ascii="Times New Roman" w:hAnsi="Times New Roman"/>
      <w:sz w:val="26"/>
      <w:szCs w:val="24"/>
    </w:rPr>
  </w:style>
  <w:style w:type="paragraph" w:customStyle="1" w:styleId="Style13">
    <w:name w:val="Style13"/>
    <w:basedOn w:val="Heading5"/>
    <w:next w:val="Heading5"/>
    <w:rsid w:val="00F1795A"/>
    <w:pPr>
      <w:numPr>
        <w:ilvl w:val="4"/>
        <w:numId w:val="1"/>
      </w:numPr>
      <w:spacing w:before="120" w:after="120" w:line="288" w:lineRule="auto"/>
      <w:jc w:val="both"/>
    </w:pPr>
    <w:rPr>
      <w:rFonts w:ascii="Times New Roman" w:hAnsi="Times New Roman"/>
      <w:b w:val="0"/>
      <w:i w:val="0"/>
      <w:sz w:val="28"/>
    </w:rPr>
  </w:style>
  <w:style w:type="paragraph" w:customStyle="1" w:styleId="Style17">
    <w:name w:val="Style17"/>
    <w:basedOn w:val="Heading5"/>
    <w:autoRedefine/>
    <w:rsid w:val="00F1795A"/>
    <w:rPr>
      <w:rFonts w:ascii="Times New Roman" w:hAnsi="Times New Roman"/>
      <w:sz w:val="28"/>
    </w:rPr>
  </w:style>
  <w:style w:type="paragraph" w:customStyle="1" w:styleId="Style18">
    <w:name w:val="Style18"/>
    <w:basedOn w:val="Heading5"/>
    <w:rsid w:val="00F1795A"/>
    <w:pPr>
      <w:numPr>
        <w:ilvl w:val="2"/>
      </w:numPr>
      <w:tabs>
        <w:tab w:val="num" w:pos="737"/>
      </w:tabs>
    </w:pPr>
    <w:rPr>
      <w:rFonts w:ascii="Times New Roman" w:hAnsi="Times New Roman"/>
      <w:sz w:val="28"/>
    </w:rPr>
  </w:style>
  <w:style w:type="paragraph" w:customStyle="1" w:styleId="Style19">
    <w:name w:val="Style19"/>
    <w:basedOn w:val="Heading5"/>
    <w:rsid w:val="00F1795A"/>
    <w:rPr>
      <w:rFonts w:ascii="Times New Roman" w:hAnsi="Times New Roman"/>
      <w:sz w:val="28"/>
      <w:szCs w:val="28"/>
    </w:rPr>
  </w:style>
  <w:style w:type="paragraph" w:customStyle="1" w:styleId="StyleHeading5TimesNewRoman14ptNotBoldNotItalic">
    <w:name w:val="Style Heading 5 + Times New Roman 14 pt Not Bold Not Italic"/>
    <w:basedOn w:val="Heading5"/>
    <w:next w:val="Heading5"/>
    <w:rsid w:val="00F1795A"/>
    <w:pPr>
      <w:numPr>
        <w:ilvl w:val="2"/>
      </w:numPr>
      <w:tabs>
        <w:tab w:val="num" w:pos="737"/>
      </w:tabs>
    </w:pPr>
    <w:rPr>
      <w:rFonts w:ascii="Times New Roman" w:hAnsi="Times New Roman"/>
      <w:bCs w:val="0"/>
      <w:iCs w:val="0"/>
      <w:sz w:val="28"/>
    </w:rPr>
  </w:style>
  <w:style w:type="paragraph" w:customStyle="1" w:styleId="Style21">
    <w:name w:val="Style21"/>
    <w:basedOn w:val="Heading5"/>
    <w:rsid w:val="00F1795A"/>
    <w:rPr>
      <w:rFonts w:ascii="Times New Roman" w:hAnsi="Times New Roman"/>
      <w:sz w:val="28"/>
    </w:rPr>
  </w:style>
  <w:style w:type="paragraph" w:customStyle="1" w:styleId="Style22">
    <w:name w:val="Style22"/>
    <w:basedOn w:val="Heading5"/>
    <w:rsid w:val="00F1795A"/>
    <w:pPr>
      <w:numPr>
        <w:ilvl w:val="2"/>
      </w:numPr>
      <w:tabs>
        <w:tab w:val="num" w:pos="737"/>
      </w:tabs>
    </w:pPr>
    <w:rPr>
      <w:rFonts w:ascii="Times New Roman" w:hAnsi="Times New Roman"/>
      <w:sz w:val="28"/>
      <w:szCs w:val="28"/>
    </w:rPr>
  </w:style>
  <w:style w:type="paragraph" w:customStyle="1" w:styleId="Style23">
    <w:name w:val="Style23"/>
    <w:basedOn w:val="Heading5"/>
    <w:rsid w:val="00F1795A"/>
    <w:rPr>
      <w:rFonts w:ascii="Times New Roman" w:hAnsi="Times New Roman"/>
      <w:sz w:val="28"/>
      <w:szCs w:val="28"/>
    </w:rPr>
  </w:style>
  <w:style w:type="paragraph" w:customStyle="1" w:styleId="Style24">
    <w:name w:val="Style24"/>
    <w:basedOn w:val="Heading6"/>
    <w:next w:val="Heading6"/>
    <w:rsid w:val="00F1795A"/>
    <w:pPr>
      <w:numPr>
        <w:ilvl w:val="3"/>
      </w:numPr>
      <w:tabs>
        <w:tab w:val="num" w:pos="1701"/>
      </w:tabs>
      <w:ind w:firstLine="737"/>
    </w:pPr>
    <w:rPr>
      <w:rFonts w:ascii="Times New Roman" w:hAnsi="Times New Roman"/>
      <w:sz w:val="28"/>
    </w:rPr>
  </w:style>
  <w:style w:type="paragraph" w:customStyle="1" w:styleId="Style25">
    <w:name w:val="Style25"/>
    <w:basedOn w:val="Heading6"/>
    <w:rsid w:val="00F1795A"/>
    <w:pPr>
      <w:numPr>
        <w:ilvl w:val="3"/>
      </w:numPr>
      <w:tabs>
        <w:tab w:val="num" w:pos="1701"/>
      </w:tabs>
      <w:ind w:firstLine="737"/>
    </w:pPr>
    <w:rPr>
      <w:rFonts w:ascii="Times New Roman" w:hAnsi="Times New Roman"/>
      <w:sz w:val="28"/>
    </w:rPr>
  </w:style>
  <w:style w:type="paragraph" w:customStyle="1" w:styleId="Style26">
    <w:name w:val="Style26"/>
    <w:basedOn w:val="Heading5"/>
    <w:rsid w:val="00F1795A"/>
    <w:pPr>
      <w:numPr>
        <w:ilvl w:val="2"/>
      </w:numPr>
      <w:tabs>
        <w:tab w:val="num" w:pos="737"/>
      </w:tabs>
    </w:pPr>
    <w:rPr>
      <w:rFonts w:ascii="Times New Roman" w:hAnsi="Times New Roman"/>
      <w:sz w:val="28"/>
      <w:szCs w:val="28"/>
    </w:rPr>
  </w:style>
  <w:style w:type="paragraph" w:customStyle="1" w:styleId="Style27">
    <w:name w:val="Style27"/>
    <w:basedOn w:val="Heading4"/>
    <w:rsid w:val="00F1795A"/>
    <w:pPr>
      <w:numPr>
        <w:ilvl w:val="1"/>
      </w:numPr>
      <w:tabs>
        <w:tab w:val="num" w:pos="737"/>
      </w:tabs>
      <w:ind w:left="737" w:hanging="737"/>
    </w:pPr>
    <w:rPr>
      <w:rFonts w:ascii="Times New Roman" w:hAnsi="Times New Roman"/>
      <w:sz w:val="26"/>
    </w:rPr>
  </w:style>
  <w:style w:type="paragraph" w:customStyle="1" w:styleId="Style28">
    <w:name w:val="Style28"/>
    <w:basedOn w:val="Heading4"/>
    <w:rsid w:val="00F1795A"/>
    <w:pPr>
      <w:numPr>
        <w:ilvl w:val="1"/>
      </w:numPr>
      <w:tabs>
        <w:tab w:val="num" w:pos="737"/>
      </w:tabs>
      <w:ind w:left="737" w:hanging="737"/>
    </w:pPr>
    <w:rPr>
      <w:rFonts w:ascii="Times New Roman" w:hAnsi="Times New Roman"/>
      <w:sz w:val="26"/>
    </w:rPr>
  </w:style>
  <w:style w:type="paragraph" w:customStyle="1" w:styleId="Style29">
    <w:name w:val="Style29"/>
    <w:basedOn w:val="Heading6"/>
    <w:rsid w:val="00F1795A"/>
    <w:rPr>
      <w:rFonts w:ascii="Times New Roman" w:hAnsi="Times New Roman"/>
      <w:sz w:val="28"/>
      <w:szCs w:val="28"/>
    </w:rPr>
  </w:style>
  <w:style w:type="paragraph" w:customStyle="1" w:styleId="Style30">
    <w:name w:val="Style30"/>
    <w:basedOn w:val="Heading6"/>
    <w:rsid w:val="00F1795A"/>
    <w:rPr>
      <w:rFonts w:ascii="Times New Roman" w:hAnsi="Times New Roman"/>
      <w:sz w:val="28"/>
      <w:szCs w:val="28"/>
    </w:rPr>
  </w:style>
  <w:style w:type="paragraph" w:customStyle="1" w:styleId="Style31">
    <w:name w:val="Style31"/>
    <w:basedOn w:val="Heading6"/>
    <w:rsid w:val="00F1795A"/>
    <w:pPr>
      <w:numPr>
        <w:ilvl w:val="3"/>
      </w:numPr>
      <w:tabs>
        <w:tab w:val="num" w:pos="1701"/>
      </w:tabs>
      <w:ind w:firstLine="737"/>
    </w:pPr>
    <w:rPr>
      <w:rFonts w:ascii="Times New Roman" w:hAnsi="Times New Roman"/>
      <w:sz w:val="28"/>
    </w:rPr>
  </w:style>
  <w:style w:type="paragraph" w:customStyle="1" w:styleId="Style32">
    <w:name w:val="Style32"/>
    <w:basedOn w:val="Heading6"/>
    <w:rsid w:val="00F1795A"/>
    <w:pPr>
      <w:numPr>
        <w:ilvl w:val="3"/>
      </w:numPr>
      <w:tabs>
        <w:tab w:val="num" w:pos="1701"/>
      </w:tabs>
      <w:ind w:firstLine="737"/>
    </w:pPr>
    <w:rPr>
      <w:rFonts w:ascii="Times New Roman" w:hAnsi="Times New Roman"/>
      <w:sz w:val="28"/>
    </w:rPr>
  </w:style>
  <w:style w:type="paragraph" w:customStyle="1" w:styleId="Style33">
    <w:name w:val="Style33"/>
    <w:basedOn w:val="Heading6"/>
    <w:rsid w:val="00F1795A"/>
    <w:pPr>
      <w:tabs>
        <w:tab w:val="num" w:pos="3240"/>
      </w:tabs>
      <w:ind w:left="2736" w:hanging="936"/>
    </w:pPr>
    <w:rPr>
      <w:rFonts w:ascii="Times New Roman" w:hAnsi="Times New Roman"/>
      <w:sz w:val="28"/>
    </w:rPr>
  </w:style>
  <w:style w:type="paragraph" w:customStyle="1" w:styleId="Style34">
    <w:name w:val="Style34"/>
    <w:basedOn w:val="Heading6"/>
    <w:rsid w:val="00F1795A"/>
    <w:rPr>
      <w:rFonts w:ascii="Times New Roman" w:hAnsi="Times New Roman"/>
      <w:sz w:val="28"/>
      <w:szCs w:val="28"/>
    </w:rPr>
  </w:style>
  <w:style w:type="paragraph" w:customStyle="1" w:styleId="Style35">
    <w:name w:val="Style35"/>
    <w:basedOn w:val="Heading6"/>
    <w:rsid w:val="00F1795A"/>
    <w:rPr>
      <w:rFonts w:ascii="Times New Roman" w:hAnsi="Times New Roman"/>
      <w:sz w:val="28"/>
      <w:szCs w:val="28"/>
    </w:rPr>
  </w:style>
  <w:style w:type="paragraph" w:customStyle="1" w:styleId="Style36">
    <w:name w:val="Style36"/>
    <w:basedOn w:val="Heading4"/>
    <w:rsid w:val="00F1795A"/>
    <w:pPr>
      <w:tabs>
        <w:tab w:val="num" w:pos="2160"/>
      </w:tabs>
      <w:ind w:left="1728" w:hanging="648"/>
    </w:pPr>
    <w:rPr>
      <w:rFonts w:ascii="Times New Roman" w:hAnsi="Times New Roman"/>
      <w:sz w:val="26"/>
    </w:rPr>
  </w:style>
  <w:style w:type="paragraph" w:customStyle="1" w:styleId="Style37">
    <w:name w:val="Style37"/>
    <w:basedOn w:val="Heading4"/>
    <w:rsid w:val="00F1795A"/>
    <w:rPr>
      <w:rFonts w:ascii="Times New Roman" w:hAnsi="Times New Roman"/>
      <w:sz w:val="26"/>
    </w:rPr>
  </w:style>
  <w:style w:type="paragraph" w:customStyle="1" w:styleId="Style38">
    <w:name w:val="Style38"/>
    <w:basedOn w:val="Heading5"/>
    <w:rsid w:val="00F1795A"/>
    <w:pPr>
      <w:tabs>
        <w:tab w:val="num" w:pos="2520"/>
      </w:tabs>
      <w:ind w:left="2232" w:hanging="792"/>
    </w:pPr>
    <w:rPr>
      <w:rFonts w:ascii="Times New Roman" w:hAnsi="Times New Roman"/>
      <w:b w:val="0"/>
      <w:i w:val="0"/>
    </w:rPr>
  </w:style>
  <w:style w:type="paragraph" w:customStyle="1" w:styleId="Style39">
    <w:name w:val="Style39"/>
    <w:basedOn w:val="Heading6"/>
    <w:next w:val="Heading6"/>
    <w:rsid w:val="00F1795A"/>
    <w:pPr>
      <w:jc w:val="center"/>
    </w:pPr>
    <w:rPr>
      <w:rFonts w:ascii="Times New Roman" w:hAnsi="Times New Roman"/>
      <w:sz w:val="26"/>
    </w:rPr>
  </w:style>
  <w:style w:type="paragraph" w:customStyle="1" w:styleId="CharCharCharCharCharChar1CharCharCharChar">
    <w:name w:val=" Char Char Char Char Char Char1 Char Char Char Char"/>
    <w:basedOn w:val="Normal"/>
    <w:rsid w:val="00F1795A"/>
    <w:pPr>
      <w:numPr>
        <w:numId w:val="7"/>
      </w:numPr>
      <w:tabs>
        <w:tab w:val="clear" w:pos="397"/>
      </w:tabs>
      <w:spacing w:after="160" w:line="240" w:lineRule="exact"/>
      <w:ind w:left="0" w:firstLine="0"/>
    </w:pPr>
    <w:rPr>
      <w:rFonts w:ascii="Verdana" w:hAnsi="Verdana" w:cs="Arial"/>
      <w:sz w:val="20"/>
      <w:szCs w:val="20"/>
      <w:lang w:val="en-GB"/>
    </w:rPr>
  </w:style>
  <w:style w:type="paragraph" w:styleId="BlockText">
    <w:name w:val="Block Text"/>
    <w:basedOn w:val="Normal"/>
    <w:rsid w:val="00F1795A"/>
    <w:pPr>
      <w:numPr>
        <w:numId w:val="2"/>
      </w:numPr>
      <w:spacing w:before="120" w:after="120"/>
      <w:ind w:left="-57" w:right="-57" w:firstLine="0"/>
    </w:pPr>
    <w:rPr>
      <w:rFonts w:ascii=".VnTime" w:hAnsi=".VnTime"/>
      <w:szCs w:val="20"/>
    </w:rPr>
  </w:style>
  <w:style w:type="paragraph" w:styleId="BodyTextIndent">
    <w:name w:val="Body Text Indent"/>
    <w:basedOn w:val="Normal"/>
    <w:link w:val="BodyTextIndentChar"/>
    <w:rsid w:val="00F1795A"/>
    <w:pPr>
      <w:spacing w:after="120"/>
      <w:ind w:left="36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F1795A"/>
    <w:rPr>
      <w:sz w:val="24"/>
      <w:szCs w:val="24"/>
      <w:lang w:val="x-none" w:eastAsia="x-none"/>
    </w:rPr>
  </w:style>
  <w:style w:type="character" w:styleId="FollowedHyperlink">
    <w:name w:val="FollowedHyperlink"/>
    <w:uiPriority w:val="99"/>
    <w:rsid w:val="00F1795A"/>
    <w:rPr>
      <w:color w:val="800080"/>
      <w:u w:val="single"/>
    </w:rPr>
  </w:style>
  <w:style w:type="paragraph" w:customStyle="1" w:styleId="heading1">
    <w:name w:val="heading 1"/>
    <w:basedOn w:val="Normal"/>
    <w:next w:val="Normal"/>
    <w:rsid w:val="00F1795A"/>
    <w:pPr>
      <w:keepNext/>
      <w:widowControl w:val="0"/>
      <w:numPr>
        <w:ilvl w:val="2"/>
        <w:numId w:val="8"/>
      </w:numPr>
      <w:tabs>
        <w:tab w:val="clear" w:pos="720"/>
        <w:tab w:val="num" w:pos="972"/>
      </w:tabs>
      <w:suppressAutoHyphens/>
      <w:spacing w:after="120"/>
      <w:ind w:left="972" w:hanging="360"/>
      <w:jc w:val="center"/>
      <w:outlineLvl w:val="0"/>
    </w:pPr>
    <w:rPr>
      <w:rFonts w:ascii=".VnTimeH" w:eastAsia=".VnTimeH" w:hAnsi=".VnTimeH" w:cs=".VnTimeH"/>
      <w:b/>
      <w:bCs/>
      <w:sz w:val="26"/>
      <w:szCs w:val="26"/>
      <w:lang w:eastAsia="ar-SA"/>
    </w:rPr>
  </w:style>
  <w:style w:type="paragraph" w:customStyle="1" w:styleId="heading3">
    <w:name w:val="heading 3"/>
    <w:basedOn w:val="Normal"/>
    <w:next w:val="Normal"/>
    <w:rsid w:val="00F1795A"/>
    <w:pPr>
      <w:keepNext/>
      <w:widowControl w:val="0"/>
      <w:numPr>
        <w:ilvl w:val="1"/>
        <w:numId w:val="9"/>
      </w:numPr>
      <w:tabs>
        <w:tab w:val="clear" w:pos="397"/>
        <w:tab w:val="num" w:pos="720"/>
      </w:tabs>
      <w:suppressAutoHyphens/>
      <w:spacing w:before="240" w:after="60"/>
      <w:ind w:left="720" w:hanging="720"/>
      <w:outlineLvl w:val="2"/>
    </w:pPr>
    <w:rPr>
      <w:rFonts w:ascii="Arial" w:eastAsia="Arial" w:hAnsi="Arial" w:cs="Arial"/>
      <w:b/>
      <w:bCs/>
      <w:sz w:val="26"/>
      <w:szCs w:val="26"/>
      <w:lang w:eastAsia="ar-SA"/>
    </w:rPr>
  </w:style>
  <w:style w:type="paragraph" w:customStyle="1" w:styleId="StyleHeading3TimesNewRoman12pt1">
    <w:name w:val="Style Heading 3 + Times New Roman 12 pt1"/>
    <w:basedOn w:val="Heading30"/>
    <w:autoRedefine/>
    <w:rsid w:val="00F1795A"/>
    <w:pPr>
      <w:numPr>
        <w:ilvl w:val="1"/>
        <w:numId w:val="3"/>
      </w:numPr>
      <w:spacing w:before="0" w:after="120"/>
      <w:jc w:val="both"/>
    </w:pPr>
    <w:rPr>
      <w:rFonts w:ascii="Times New Roman" w:hAnsi="Times New Roman"/>
      <w:b w:val="0"/>
      <w:bCs w:val="0"/>
      <w:sz w:val="24"/>
      <w:szCs w:val="24"/>
    </w:rPr>
  </w:style>
  <w:style w:type="character" w:styleId="CommentReference">
    <w:name w:val="annotation reference"/>
    <w:rsid w:val="00F179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1795A"/>
    <w:rPr>
      <w:sz w:val="20"/>
      <w:szCs w:val="20"/>
    </w:rPr>
  </w:style>
  <w:style w:type="character" w:customStyle="1" w:styleId="CommentTextChar">
    <w:name w:val="Comment Text Char"/>
    <w:link w:val="CommentText"/>
    <w:rsid w:val="00F1795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F1795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F1795A"/>
    <w:rPr>
      <w:b/>
      <w:bCs/>
      <w:lang w:val="x-none" w:eastAsia="x-none"/>
    </w:rPr>
  </w:style>
  <w:style w:type="paragraph" w:customStyle="1" w:styleId="xl68">
    <w:name w:val="xl68"/>
    <w:basedOn w:val="Normal"/>
    <w:rsid w:val="00F1795A"/>
    <w:pP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69">
    <w:name w:val="xl69"/>
    <w:basedOn w:val="Normal"/>
    <w:rsid w:val="00F1795A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xl70">
    <w:name w:val="xl70"/>
    <w:basedOn w:val="Normal"/>
    <w:rsid w:val="00F1795A"/>
    <w:pPr>
      <w:spacing w:before="100" w:beforeAutospacing="1" w:after="100" w:afterAutospacing="1"/>
      <w:textAlignment w:val="center"/>
    </w:pPr>
    <w:rPr>
      <w:rFonts w:ascii="Arial" w:hAnsi="Arial" w:cs="Arial"/>
    </w:rPr>
  </w:style>
  <w:style w:type="paragraph" w:customStyle="1" w:styleId="xl71">
    <w:name w:val="xl71"/>
    <w:basedOn w:val="Normal"/>
    <w:rsid w:val="00F1795A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72">
    <w:name w:val="xl72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</w:rPr>
  </w:style>
  <w:style w:type="paragraph" w:customStyle="1" w:styleId="xl73">
    <w:name w:val="xl73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74">
    <w:name w:val="xl74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75">
    <w:name w:val="xl75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color w:val="000000"/>
    </w:rPr>
  </w:style>
  <w:style w:type="paragraph" w:customStyle="1" w:styleId="xl76">
    <w:name w:val="xl76"/>
    <w:basedOn w:val="Normal"/>
    <w:rsid w:val="00F1795A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77">
    <w:name w:val="xl77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78">
    <w:name w:val="xl78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79">
    <w:name w:val="xl79"/>
    <w:basedOn w:val="Normal"/>
    <w:rsid w:val="00F1795A"/>
    <w:pPr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</w:rPr>
  </w:style>
  <w:style w:type="paragraph" w:customStyle="1" w:styleId="xl80">
    <w:name w:val="xl80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8000"/>
      <w:spacing w:before="100" w:beforeAutospacing="1" w:after="100" w:afterAutospacing="1"/>
      <w:textAlignment w:val="center"/>
    </w:pPr>
    <w:rPr>
      <w:rFonts w:ascii="Arial" w:hAnsi="Arial" w:cs="Arial"/>
      <w:b/>
      <w:bCs/>
      <w:color w:val="FFFF00"/>
      <w:sz w:val="22"/>
      <w:szCs w:val="22"/>
    </w:rPr>
  </w:style>
  <w:style w:type="paragraph" w:customStyle="1" w:styleId="xl81">
    <w:name w:val="xl81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color w:val="000000"/>
    </w:rPr>
  </w:style>
  <w:style w:type="paragraph" w:customStyle="1" w:styleId="xl82">
    <w:name w:val="xl82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8000"/>
      <w:spacing w:before="100" w:beforeAutospacing="1" w:after="100" w:afterAutospacing="1"/>
    </w:pPr>
    <w:rPr>
      <w:rFonts w:ascii="Arial" w:hAnsi="Arial" w:cs="Arial"/>
      <w:b/>
      <w:bCs/>
      <w:color w:val="FFFF00"/>
      <w:sz w:val="22"/>
      <w:szCs w:val="22"/>
    </w:rPr>
  </w:style>
  <w:style w:type="paragraph" w:customStyle="1" w:styleId="xl83">
    <w:name w:val="xl83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color w:val="000000"/>
    </w:rPr>
  </w:style>
  <w:style w:type="paragraph" w:customStyle="1" w:styleId="xl84">
    <w:name w:val="xl84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Arial" w:hAnsi="Arial" w:cs="Arial"/>
    </w:rPr>
  </w:style>
  <w:style w:type="paragraph" w:customStyle="1" w:styleId="xl85">
    <w:name w:val="xl85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86">
    <w:name w:val="xl86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  <w:color w:val="000000"/>
    </w:rPr>
  </w:style>
  <w:style w:type="paragraph" w:customStyle="1" w:styleId="xl87">
    <w:name w:val="xl87"/>
    <w:basedOn w:val="Normal"/>
    <w:rsid w:val="00F1795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8000"/>
      <w:spacing w:before="100" w:beforeAutospacing="1" w:after="100" w:afterAutospacing="1"/>
      <w:textAlignment w:val="center"/>
    </w:pPr>
    <w:rPr>
      <w:rFonts w:ascii="Arial" w:hAnsi="Arial" w:cs="Arial"/>
      <w:b/>
      <w:bCs/>
      <w:color w:val="FFFF00"/>
      <w:sz w:val="22"/>
      <w:szCs w:val="22"/>
    </w:rPr>
  </w:style>
  <w:style w:type="paragraph" w:customStyle="1" w:styleId="xl88">
    <w:name w:val="xl88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xl89">
    <w:name w:val="xl89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90">
    <w:name w:val="xl90"/>
    <w:basedOn w:val="Normal"/>
    <w:rsid w:val="00F1795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91">
    <w:name w:val="xl91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92">
    <w:name w:val="xl92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</w:rPr>
  </w:style>
  <w:style w:type="paragraph" w:customStyle="1" w:styleId="xl93">
    <w:name w:val="xl93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xl94">
    <w:name w:val="xl94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xl95">
    <w:name w:val="xl95"/>
    <w:basedOn w:val="Normal"/>
    <w:rsid w:val="00F1795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hAnsi="Arial" w:cs="Arial"/>
      <w:b/>
      <w:bCs/>
    </w:rPr>
  </w:style>
  <w:style w:type="paragraph" w:customStyle="1" w:styleId="xl96">
    <w:name w:val="xl96"/>
    <w:basedOn w:val="Normal"/>
    <w:rsid w:val="00F1795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97">
    <w:name w:val="xl97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98">
    <w:name w:val="xl98"/>
    <w:basedOn w:val="Normal"/>
    <w:rsid w:val="00F1795A"/>
    <w:pPr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99">
    <w:name w:val="xl99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00">
    <w:name w:val="xl100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" w:hAnsi="Arial" w:cs="Arial"/>
      <w:b/>
      <w:bCs/>
    </w:rPr>
  </w:style>
  <w:style w:type="paragraph" w:customStyle="1" w:styleId="xl101">
    <w:name w:val="xl101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xl102">
    <w:name w:val="xl102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" w:hAnsi="Arial" w:cs="Arial"/>
    </w:rPr>
  </w:style>
  <w:style w:type="paragraph" w:customStyle="1" w:styleId="xl103">
    <w:name w:val="xl103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104">
    <w:name w:val="xl104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Arial" w:hAnsi="Arial" w:cs="Arial"/>
      <w:b/>
      <w:bCs/>
    </w:rPr>
  </w:style>
  <w:style w:type="paragraph" w:customStyle="1" w:styleId="xl105">
    <w:name w:val="xl105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xl106">
    <w:name w:val="xl106"/>
    <w:basedOn w:val="Normal"/>
    <w:rsid w:val="00F1795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xl107">
    <w:name w:val="xl107"/>
    <w:basedOn w:val="Normal"/>
    <w:rsid w:val="00F1795A"/>
    <w:pPr>
      <w:pBdr>
        <w:top w:val="single" w:sz="4" w:space="0" w:color="auto"/>
        <w:bottom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xl108">
    <w:name w:val="xl108"/>
    <w:basedOn w:val="Normal"/>
    <w:rsid w:val="00F1795A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xl109">
    <w:name w:val="xl109"/>
    <w:basedOn w:val="Normal"/>
    <w:rsid w:val="00F1795A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xl110">
    <w:name w:val="xl110"/>
    <w:basedOn w:val="Normal"/>
    <w:rsid w:val="00F1795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D9C3"/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color w:val="000000"/>
    </w:rPr>
  </w:style>
  <w:style w:type="paragraph" w:customStyle="1" w:styleId="TableContents">
    <w:name w:val="Table Contents"/>
    <w:basedOn w:val="Normal"/>
    <w:rsid w:val="00FD3111"/>
    <w:pPr>
      <w:suppressLineNumbers/>
      <w:suppressAutoHyphens/>
    </w:pPr>
    <w:rPr>
      <w:szCs w:val="20"/>
      <w:lang w:eastAsia="ar-SA"/>
    </w:rPr>
  </w:style>
  <w:style w:type="paragraph" w:customStyle="1" w:styleId="TableHeading">
    <w:name w:val="Table Heading"/>
    <w:basedOn w:val="TableContents"/>
    <w:rsid w:val="00FD3111"/>
    <w:pPr>
      <w:jc w:val="center"/>
    </w:pPr>
    <w:rPr>
      <w:b/>
      <w:bCs/>
      <w:i/>
      <w:iCs/>
    </w:rPr>
  </w:style>
  <w:style w:type="paragraph" w:customStyle="1" w:styleId="header0">
    <w:name w:val="header"/>
    <w:basedOn w:val="Normal"/>
    <w:rsid w:val="00FD3111"/>
    <w:pPr>
      <w:tabs>
        <w:tab w:val="center" w:pos="4320"/>
        <w:tab w:val="right" w:pos="8640"/>
      </w:tabs>
      <w:suppressAutoHyphens/>
    </w:pPr>
    <w:rPr>
      <w:szCs w:val="20"/>
      <w:lang w:eastAsia="ar-SA"/>
    </w:rPr>
  </w:style>
  <w:style w:type="character" w:customStyle="1" w:styleId="fontstyle01">
    <w:name w:val="fontstyle01"/>
    <w:rsid w:val="005533F5"/>
    <w:rPr>
      <w:rFonts w:ascii="Roboto-Regular" w:hAnsi="Roboto-Regular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ListParagraphChar">
    <w:name w:val="List Paragraph Char"/>
    <w:aliases w:val="Thang2 Char,Level 2 Char,Dot 1 Char,numbered para Char,List Paragraph (numbered (a)) Char,ANNEX Char,List Paragraph2 Char,PIM_Danh muc cham Char,Numbered List Paragraph Char,References Char,WB List Paragraph Char,Bullet 2 Char"/>
    <w:link w:val="ListParagraph"/>
    <w:uiPriority w:val="99"/>
    <w:qFormat/>
    <w:locked/>
    <w:rsid w:val="00694638"/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9F26C2B58E341AE5B418E1E6FA4A5" ma:contentTypeVersion="19" ma:contentTypeDescription="Create a new document." ma:contentTypeScope="" ma:versionID="b49a56b4ad1b615b2f944af745f516ae">
  <xsd:schema xmlns:xsd="http://www.w3.org/2001/XMLSchema" xmlns:xs="http://www.w3.org/2001/XMLSchema" xmlns:p="http://schemas.microsoft.com/office/2006/metadata/properties" xmlns:ns2="97f69d50-4ef3-4856-934d-57dbdf4f6ea5" xmlns:ns3="184e74be-7873-4698-965f-b07e52c33735" targetNamespace="http://schemas.microsoft.com/office/2006/metadata/properties" ma:root="true" ma:fieldsID="78b29b735fa32d20875ae1ff3692676b" ns2:_="" ns3:_="">
    <xsd:import namespace="97f69d50-4ef3-4856-934d-57dbdf4f6ea5"/>
    <xsd:import namespace="184e74be-7873-4698-965f-b07e52c33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69d50-4ef3-4856-934d-57dbdf4f6e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91e52e0-1047-426b-98a7-10784098a9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e74be-7873-4698-965f-b07e52c3373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061f06a-bacf-4f42-bc4d-de2ad8f4fbd6}" ma:internalName="TaxCatchAll" ma:showField="CatchAllData" ma:web="184e74be-7873-4698-965f-b07e52c33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f69d50-4ef3-4856-934d-57dbdf4f6ea5">
      <Terms xmlns="http://schemas.microsoft.com/office/infopath/2007/PartnerControls"/>
    </lcf76f155ced4ddcb4097134ff3c332f>
    <TaxCatchAll xmlns="184e74be-7873-4698-965f-b07e52c33735"/>
  </documentManagement>
</p:properties>
</file>

<file path=customXml/itemProps1.xml><?xml version="1.0" encoding="utf-8"?>
<ds:datastoreItem xmlns:ds="http://schemas.openxmlformats.org/officeDocument/2006/customXml" ds:itemID="{579B376A-0F84-4613-9011-E4F97F1CD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f69d50-4ef3-4856-934d-57dbdf4f6ea5"/>
    <ds:schemaRef ds:uri="184e74be-7873-4698-965f-b07e52c33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3DB1BA-4368-40BD-B66F-057CBA3E9B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2B30C4-282A-4A3C-A21B-B8EBB183CA5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B2CD20-BBD6-4BF9-B7CC-06BE76750D2F}">
  <ds:schemaRefs>
    <ds:schemaRef ds:uri="http://schemas.microsoft.com/office/2006/metadata/properties"/>
    <ds:schemaRef ds:uri="http://schemas.microsoft.com/office/infopath/2007/PartnerControls"/>
    <ds:schemaRef ds:uri="97f69d50-4ef3-4856-934d-57dbdf4f6ea5"/>
    <ds:schemaRef ds:uri="184e74be-7873-4698-965f-b07e52c33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OCB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sang.pham</dc:creator>
  <cp:keywords/>
  <cp:lastModifiedBy>IT-Thuan,Pham Van-TTG</cp:lastModifiedBy>
  <cp:revision>2</cp:revision>
  <cp:lastPrinted>2024-06-26T07:10:00Z</cp:lastPrinted>
  <dcterms:created xsi:type="dcterms:W3CDTF">2026-04-04T06:28:00Z</dcterms:created>
  <dcterms:modified xsi:type="dcterms:W3CDTF">2026-04-04T06:28:00Z</dcterms:modified>
</cp:coreProperties>
</file>